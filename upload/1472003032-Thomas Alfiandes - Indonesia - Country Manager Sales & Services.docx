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C63A7" w:rsidRDefault="00273C9D" w:rsidP="00273C9D">
      <w:pPr>
        <w:pStyle w:val="BodyText"/>
        <w:ind w:left="5672" w:firstLine="709"/>
      </w:pPr>
      <w:r>
        <w:t xml:space="preserve">  </w:t>
      </w:r>
    </w:p>
    <w:p w:rsidR="00553BDC" w:rsidRDefault="00553BDC">
      <w:pPr>
        <w:pStyle w:val="Heading1"/>
        <w:rPr>
          <w:sz w:val="24"/>
          <w:szCs w:val="24"/>
        </w:rPr>
      </w:pPr>
    </w:p>
    <w:p w:rsidR="00DE054E" w:rsidRDefault="00DE054E">
      <w:pPr>
        <w:pStyle w:val="Heading1"/>
        <w:rPr>
          <w:lang w:val="it-IT"/>
        </w:rPr>
      </w:pPr>
      <w:r>
        <w:rPr>
          <w:sz w:val="24"/>
          <w:szCs w:val="24"/>
        </w:rPr>
        <w:t>Thomas A</w:t>
      </w:r>
      <w:r>
        <w:rPr>
          <w:sz w:val="24"/>
          <w:szCs w:val="24"/>
          <w:lang w:val="id-ID"/>
        </w:rPr>
        <w:t>lfiandes</w:t>
      </w:r>
    </w:p>
    <w:p w:rsidR="00DE054E" w:rsidRDefault="00DE054E">
      <w:pPr>
        <w:jc w:val="center"/>
        <w:rPr>
          <w:lang w:val="it-IT"/>
        </w:rPr>
      </w:pPr>
      <w:r>
        <w:rPr>
          <w:lang w:val="it-IT"/>
        </w:rPr>
        <w:t>Jl.</w:t>
      </w:r>
      <w:r w:rsidR="006A0D76">
        <w:rPr>
          <w:lang w:val="it-IT"/>
        </w:rPr>
        <w:t xml:space="preserve"> Mampang Prapatan VI/ Jl A no. 10B</w:t>
      </w:r>
    </w:p>
    <w:p w:rsidR="00DE054E" w:rsidRDefault="00E7770F">
      <w:pPr>
        <w:jc w:val="center"/>
      </w:pPr>
      <w:r>
        <w:rPr>
          <w:noProof/>
          <w:lang w:val="en-ID" w:eastAsia="en-ID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2406650</wp:posOffset>
            </wp:positionH>
            <wp:positionV relativeFrom="paragraph">
              <wp:posOffset>232410</wp:posOffset>
            </wp:positionV>
            <wp:extent cx="1192530" cy="149225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492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054E">
        <w:rPr>
          <w:lang w:val="it-IT"/>
        </w:rPr>
        <w:t xml:space="preserve">Tegal Parang Mampang </w:t>
      </w:r>
      <w:r w:rsidR="00BC63A7">
        <w:rPr>
          <w:lang w:val="it-IT"/>
        </w:rPr>
        <w:t>Jakarta Raya 12790 Indonesia</w:t>
      </w:r>
    </w:p>
    <w:p w:rsidR="00DE054E" w:rsidRDefault="00DE054E">
      <w:pPr>
        <w:jc w:val="center"/>
      </w:pPr>
      <w:r>
        <w:t>South Jakarta 12790</w:t>
      </w:r>
    </w:p>
    <w:p w:rsidR="00DE054E" w:rsidRDefault="00DE054E">
      <w:pPr>
        <w:jc w:val="center"/>
        <w:rPr>
          <w:lang w:val="id-ID"/>
        </w:rPr>
      </w:pPr>
      <w:r>
        <w:t>HP: +62 81</w:t>
      </w:r>
      <w:r>
        <w:rPr>
          <w:lang w:val="id-ID"/>
        </w:rPr>
        <w:t>8148698</w:t>
      </w:r>
    </w:p>
    <w:p w:rsidR="00273C9D" w:rsidRPr="00874F0E" w:rsidRDefault="005E08BB">
      <w:pPr>
        <w:jc w:val="center"/>
      </w:pPr>
      <w:hyperlink r:id="rId8" w:history="1">
        <w:r w:rsidR="00273C9D" w:rsidRPr="00B11F11">
          <w:rPr>
            <w:rStyle w:val="Hyperlink"/>
          </w:rPr>
          <w:t>thomas.alfiandes@gmail.com</w:t>
        </w:r>
      </w:hyperlink>
    </w:p>
    <w:p w:rsidR="00E359E0" w:rsidRDefault="00EC2F23" w:rsidP="00C01CA5">
      <w:pPr>
        <w:pStyle w:val="Heading1"/>
      </w:pPr>
      <w:r>
        <w:rPr>
          <w:szCs w:val="24"/>
        </w:rPr>
        <w:t>P</w:t>
      </w:r>
      <w:r w:rsidR="00DE054E">
        <w:rPr>
          <w:szCs w:val="24"/>
        </w:rPr>
        <w:t xml:space="preserve">osition desired: </w:t>
      </w:r>
      <w:r w:rsidR="004A7562">
        <w:rPr>
          <w:szCs w:val="24"/>
        </w:rPr>
        <w:t>Director Business Development</w:t>
      </w:r>
    </w:p>
    <w:p w:rsidR="00E359E0" w:rsidRDefault="00E359E0" w:rsidP="00E359E0">
      <w:pPr>
        <w:spacing w:line="360" w:lineRule="exact"/>
        <w:ind w:left="60" w:firstLine="60"/>
        <w:rPr>
          <w:b/>
          <w:noProof/>
          <w:color w:val="000000"/>
          <w:spacing w:val="-2"/>
          <w:u w:val="single"/>
        </w:rPr>
      </w:pPr>
      <w:r>
        <w:rPr>
          <w:b/>
          <w:noProof/>
          <w:color w:val="000000"/>
          <w:spacing w:val="-2"/>
          <w:u w:val="single"/>
        </w:rPr>
        <w:t>SUMMARY</w:t>
      </w:r>
      <w:r w:rsidR="001F3A8C">
        <w:rPr>
          <w:b/>
          <w:noProof/>
          <w:color w:val="000000"/>
          <w:spacing w:val="-2"/>
          <w:u w:val="single"/>
        </w:rPr>
        <w:t xml:space="preserve"> OF QUALIFICATIONS</w:t>
      </w:r>
    </w:p>
    <w:p w:rsidR="005A117A" w:rsidRDefault="005A117A" w:rsidP="00E359E0">
      <w:pPr>
        <w:spacing w:line="360" w:lineRule="exact"/>
        <w:ind w:left="60" w:firstLine="60"/>
        <w:rPr>
          <w:b/>
          <w:noProof/>
          <w:color w:val="000000"/>
          <w:spacing w:val="-2"/>
          <w:u w:val="single"/>
        </w:rPr>
      </w:pPr>
    </w:p>
    <w:p w:rsidR="002537B5" w:rsidRDefault="002537B5" w:rsidP="005E143E">
      <w:pPr>
        <w:spacing w:before="7" w:line="254" w:lineRule="auto"/>
        <w:ind w:left="363" w:right="639" w:firstLine="7"/>
        <w:jc w:val="both"/>
        <w:rPr>
          <w:noProof/>
          <w:color w:val="000000"/>
          <w:spacing w:val="-2"/>
        </w:rPr>
      </w:pPr>
    </w:p>
    <w:p w:rsidR="002537B5" w:rsidRDefault="00E031F1" w:rsidP="002537B5">
      <w:pPr>
        <w:spacing w:before="7" w:line="254" w:lineRule="auto"/>
        <w:ind w:left="363" w:right="639" w:firstLine="7"/>
        <w:jc w:val="both"/>
        <w:rPr>
          <w:color w:val="232629"/>
          <w:lang w:val="en" w:eastAsia="en-ID"/>
        </w:rPr>
      </w:pPr>
      <w:r>
        <w:rPr>
          <w:noProof/>
          <w:color w:val="000000"/>
          <w:spacing w:val="-2"/>
        </w:rPr>
        <w:t>Highly experienced in D</w:t>
      </w:r>
      <w:r w:rsidR="002537B5">
        <w:rPr>
          <w:noProof/>
          <w:color w:val="000000"/>
          <w:spacing w:val="-2"/>
        </w:rPr>
        <w:t xml:space="preserve">igital </w:t>
      </w:r>
      <w:r>
        <w:rPr>
          <w:noProof/>
          <w:color w:val="000000"/>
          <w:spacing w:val="-2"/>
        </w:rPr>
        <w:t>S</w:t>
      </w:r>
      <w:r w:rsidR="002537B5">
        <w:rPr>
          <w:noProof/>
          <w:color w:val="000000"/>
          <w:spacing w:val="-2"/>
        </w:rPr>
        <w:t xml:space="preserve">olution through </w:t>
      </w:r>
      <w:r>
        <w:rPr>
          <w:noProof/>
          <w:color w:val="000000"/>
          <w:spacing w:val="-2"/>
        </w:rPr>
        <w:t>O</w:t>
      </w:r>
      <w:r w:rsidR="002537B5">
        <w:rPr>
          <w:noProof/>
          <w:color w:val="000000"/>
          <w:spacing w:val="-2"/>
        </w:rPr>
        <w:t xml:space="preserve">mni </w:t>
      </w:r>
      <w:r>
        <w:rPr>
          <w:noProof/>
          <w:color w:val="000000"/>
          <w:spacing w:val="-2"/>
        </w:rPr>
        <w:t>C</w:t>
      </w:r>
      <w:r w:rsidR="002537B5">
        <w:rPr>
          <w:noProof/>
          <w:color w:val="000000"/>
          <w:spacing w:val="-2"/>
        </w:rPr>
        <w:t>hann</w:t>
      </w:r>
      <w:r w:rsidR="00E15699">
        <w:rPr>
          <w:noProof/>
          <w:color w:val="000000"/>
          <w:spacing w:val="-2"/>
        </w:rPr>
        <w:t xml:space="preserve">el </w:t>
      </w:r>
      <w:r>
        <w:rPr>
          <w:noProof/>
          <w:color w:val="000000"/>
          <w:spacing w:val="-2"/>
        </w:rPr>
        <w:t>S</w:t>
      </w:r>
      <w:r w:rsidR="00E15699">
        <w:rPr>
          <w:noProof/>
          <w:color w:val="000000"/>
          <w:spacing w:val="-2"/>
        </w:rPr>
        <w:t xml:space="preserve">tore which </w:t>
      </w:r>
      <w:r w:rsidR="0010409D">
        <w:rPr>
          <w:noProof/>
          <w:color w:val="000000"/>
          <w:spacing w:val="-2"/>
        </w:rPr>
        <w:t>it’</w:t>
      </w:r>
      <w:r>
        <w:rPr>
          <w:noProof/>
          <w:color w:val="000000"/>
          <w:spacing w:val="-2"/>
        </w:rPr>
        <w:t xml:space="preserve">s features and </w:t>
      </w:r>
      <w:r w:rsidR="0010409D">
        <w:rPr>
          <w:noProof/>
          <w:color w:val="000000"/>
          <w:spacing w:val="-2"/>
        </w:rPr>
        <w:t xml:space="preserve">benefits </w:t>
      </w:r>
      <w:r w:rsidR="00E15699">
        <w:rPr>
          <w:noProof/>
          <w:color w:val="000000"/>
          <w:spacing w:val="-2"/>
        </w:rPr>
        <w:t xml:space="preserve">similar with </w:t>
      </w:r>
      <w:r w:rsidR="004A7562">
        <w:rPr>
          <w:noProof/>
          <w:color w:val="000000"/>
          <w:spacing w:val="-2"/>
        </w:rPr>
        <w:t xml:space="preserve">Payment Gate </w:t>
      </w:r>
      <w:r w:rsidR="002537B5" w:rsidRPr="002537B5">
        <w:rPr>
          <w:color w:val="232629"/>
          <w:lang w:val="en" w:eastAsia="en-ID"/>
        </w:rPr>
        <w:t>Solution</w:t>
      </w:r>
      <w:r w:rsidR="004A7562">
        <w:rPr>
          <w:color w:val="232629"/>
          <w:lang w:val="en" w:eastAsia="en-ID"/>
        </w:rPr>
        <w:t>, Digital Marketing</w:t>
      </w:r>
      <w:r w:rsidR="00E15699">
        <w:rPr>
          <w:color w:val="232629"/>
          <w:lang w:val="en" w:eastAsia="en-ID"/>
        </w:rPr>
        <w:t xml:space="preserve"> and Customer’s experience through multichannel devices. Started career as </w:t>
      </w:r>
      <w:r w:rsidR="004A7562">
        <w:rPr>
          <w:color w:val="232629"/>
          <w:lang w:val="en" w:eastAsia="en-ID"/>
        </w:rPr>
        <w:t xml:space="preserve">IT Infrastructure Consultant  Sales </w:t>
      </w:r>
      <w:r w:rsidR="00E15699">
        <w:rPr>
          <w:color w:val="232629"/>
          <w:lang w:val="en" w:eastAsia="en-ID"/>
        </w:rPr>
        <w:t xml:space="preserve">to develop </w:t>
      </w:r>
      <w:r w:rsidR="002B7136">
        <w:rPr>
          <w:color w:val="232629"/>
          <w:lang w:val="en" w:eastAsia="en-ID"/>
        </w:rPr>
        <w:t xml:space="preserve">vertical market needs </w:t>
      </w:r>
      <w:r w:rsidR="00383250">
        <w:rPr>
          <w:color w:val="232629"/>
          <w:lang w:val="en" w:eastAsia="en-ID"/>
        </w:rPr>
        <w:t xml:space="preserve"> and</w:t>
      </w:r>
      <w:r w:rsidR="007C1363">
        <w:rPr>
          <w:color w:val="232629"/>
          <w:lang w:val="en" w:eastAsia="en-ID"/>
        </w:rPr>
        <w:t xml:space="preserve"> until as Country Manager Toshiba Global Commerce</w:t>
      </w:r>
      <w:r w:rsidR="00CA244B">
        <w:rPr>
          <w:color w:val="232629"/>
          <w:lang w:val="en" w:eastAsia="en-ID"/>
        </w:rPr>
        <w:t xml:space="preserve"> </w:t>
      </w:r>
      <w:r w:rsidR="007C1363">
        <w:rPr>
          <w:color w:val="232629"/>
          <w:lang w:val="en" w:eastAsia="en-ID"/>
        </w:rPr>
        <w:t xml:space="preserve">Solution Inc. </w:t>
      </w:r>
      <w:r w:rsidR="00FA68FE">
        <w:rPr>
          <w:color w:val="232629"/>
          <w:lang w:val="en" w:eastAsia="en-ID"/>
        </w:rPr>
        <w:t>to implement software from the back office to the boardroom, warehouse to storefront by using digital technology</w:t>
      </w:r>
      <w:r w:rsidR="004A7562">
        <w:rPr>
          <w:color w:val="232629"/>
          <w:lang w:val="en" w:eastAsia="en-ID"/>
        </w:rPr>
        <w:t xml:space="preserve"> and Omni channel concept </w:t>
      </w:r>
      <w:r w:rsidR="00FA68FE">
        <w:rPr>
          <w:color w:val="232629"/>
          <w:lang w:val="en" w:eastAsia="en-ID"/>
        </w:rPr>
        <w:t xml:space="preserve">. </w:t>
      </w:r>
      <w:r w:rsidR="0010409D">
        <w:rPr>
          <w:color w:val="232629"/>
          <w:lang w:val="en" w:eastAsia="en-ID"/>
        </w:rPr>
        <w:t xml:space="preserve">This experience </w:t>
      </w:r>
      <w:r w:rsidR="003339FB">
        <w:rPr>
          <w:color w:val="232629"/>
          <w:lang w:val="en" w:eastAsia="en-ID"/>
        </w:rPr>
        <w:t>enable</w:t>
      </w:r>
      <w:r w:rsidR="0010409D">
        <w:rPr>
          <w:color w:val="232629"/>
          <w:lang w:val="en" w:eastAsia="en-ID"/>
        </w:rPr>
        <w:t>s</w:t>
      </w:r>
      <w:r w:rsidR="003339FB">
        <w:rPr>
          <w:color w:val="232629"/>
          <w:lang w:val="en" w:eastAsia="en-ID"/>
        </w:rPr>
        <w:t xml:space="preserve"> me have deep knowledge of </w:t>
      </w:r>
      <w:r w:rsidR="002B7136">
        <w:rPr>
          <w:color w:val="232629"/>
          <w:lang w:val="en" w:eastAsia="en-ID"/>
        </w:rPr>
        <w:t>spectrum of</w:t>
      </w:r>
      <w:r w:rsidR="003339FB">
        <w:rPr>
          <w:color w:val="232629"/>
          <w:lang w:val="en" w:eastAsia="en-ID"/>
        </w:rPr>
        <w:t xml:space="preserve"> technolo</w:t>
      </w:r>
      <w:r w:rsidR="0010409D">
        <w:rPr>
          <w:color w:val="232629"/>
          <w:lang w:val="en" w:eastAsia="en-ID"/>
        </w:rPr>
        <w:t>gy until the digital technology</w:t>
      </w:r>
      <w:r w:rsidR="001E0DA4">
        <w:rPr>
          <w:color w:val="232629"/>
          <w:lang w:val="en" w:eastAsia="en-ID"/>
        </w:rPr>
        <w:t xml:space="preserve"> </w:t>
      </w:r>
      <w:r w:rsidR="00383250">
        <w:rPr>
          <w:color w:val="232629"/>
          <w:lang w:val="en" w:eastAsia="en-ID"/>
        </w:rPr>
        <w:t xml:space="preserve">through </w:t>
      </w:r>
      <w:r w:rsidR="00D96405">
        <w:rPr>
          <w:color w:val="232629"/>
          <w:lang w:val="en" w:eastAsia="en-ID"/>
        </w:rPr>
        <w:t>Retail</w:t>
      </w:r>
      <w:r w:rsidR="0010409D">
        <w:rPr>
          <w:color w:val="232629"/>
          <w:lang w:val="en" w:eastAsia="en-ID"/>
        </w:rPr>
        <w:t xml:space="preserve"> Solution. Since 2008 </w:t>
      </w:r>
      <w:r w:rsidR="00D96405">
        <w:rPr>
          <w:color w:val="232629"/>
          <w:lang w:val="en" w:eastAsia="en-ID"/>
        </w:rPr>
        <w:t xml:space="preserve">I </w:t>
      </w:r>
      <w:r w:rsidR="0010409D">
        <w:rPr>
          <w:color w:val="232629"/>
          <w:lang w:val="en" w:eastAsia="en-ID"/>
        </w:rPr>
        <w:t>have been handling</w:t>
      </w:r>
      <w:r w:rsidR="00D96405">
        <w:rPr>
          <w:color w:val="232629"/>
          <w:lang w:val="en" w:eastAsia="en-ID"/>
        </w:rPr>
        <w:t xml:space="preserve"> Retail Solution, my rol</w:t>
      </w:r>
      <w:r>
        <w:rPr>
          <w:color w:val="232629"/>
          <w:lang w:val="en" w:eastAsia="en-ID"/>
        </w:rPr>
        <w:t xml:space="preserve">es and responsibilities </w:t>
      </w:r>
      <w:r w:rsidR="002B7136">
        <w:rPr>
          <w:color w:val="232629"/>
          <w:lang w:val="en" w:eastAsia="en-ID"/>
        </w:rPr>
        <w:t>lead sales,</w:t>
      </w:r>
      <w:r w:rsidR="00AC6062">
        <w:rPr>
          <w:color w:val="232629"/>
          <w:lang w:val="en" w:eastAsia="en-ID"/>
        </w:rPr>
        <w:t xml:space="preserve"> marketing, operation,</w:t>
      </w:r>
      <w:bookmarkStart w:id="0" w:name="_GoBack"/>
      <w:bookmarkEnd w:id="0"/>
      <w:r w:rsidR="002B7136">
        <w:rPr>
          <w:color w:val="232629"/>
          <w:lang w:val="en" w:eastAsia="en-ID"/>
        </w:rPr>
        <w:t xml:space="preserve"> innovative solution, implementation and services</w:t>
      </w:r>
      <w:r w:rsidR="006D0676">
        <w:rPr>
          <w:color w:val="232629"/>
          <w:lang w:val="en" w:eastAsia="en-ID"/>
        </w:rPr>
        <w:t>, so I strong believe that I am the ri</w:t>
      </w:r>
      <w:r w:rsidR="00B05ECF">
        <w:rPr>
          <w:color w:val="232629"/>
          <w:lang w:val="en" w:eastAsia="en-ID"/>
        </w:rPr>
        <w:t>ght person to fill the position as</w:t>
      </w:r>
      <w:r w:rsidR="00FA49F6">
        <w:rPr>
          <w:color w:val="232629"/>
          <w:lang w:val="en" w:eastAsia="en-ID"/>
        </w:rPr>
        <w:t xml:space="preserve"> Director Business Development.</w:t>
      </w:r>
    </w:p>
    <w:p w:rsidR="004E43EB" w:rsidRDefault="004E43EB" w:rsidP="002537B5">
      <w:pPr>
        <w:spacing w:before="7" w:line="254" w:lineRule="auto"/>
        <w:ind w:left="363" w:right="639" w:firstLine="7"/>
        <w:jc w:val="both"/>
        <w:rPr>
          <w:color w:val="232629"/>
          <w:lang w:val="en" w:eastAsia="en-ID"/>
        </w:rPr>
      </w:pPr>
    </w:p>
    <w:p w:rsidR="004E43EB" w:rsidRPr="002537B5" w:rsidRDefault="004E43EB" w:rsidP="002537B5">
      <w:pPr>
        <w:spacing w:before="7" w:line="254" w:lineRule="auto"/>
        <w:ind w:left="363" w:right="639" w:firstLine="7"/>
        <w:jc w:val="both"/>
        <w:rPr>
          <w:noProof/>
          <w:color w:val="000000"/>
          <w:spacing w:val="-2"/>
        </w:rPr>
      </w:pPr>
    </w:p>
    <w:p w:rsidR="00687CE3" w:rsidRDefault="00687CE3">
      <w:pPr>
        <w:jc w:val="both"/>
        <w:rPr>
          <w:b/>
          <w:u w:val="single"/>
        </w:rPr>
      </w:pPr>
    </w:p>
    <w:p w:rsidR="00DE054E" w:rsidRDefault="00DE054E">
      <w:pPr>
        <w:jc w:val="both"/>
      </w:pPr>
      <w:r>
        <w:rPr>
          <w:b/>
          <w:u w:val="single"/>
        </w:rPr>
        <w:t>PROFESIONAL EXPERIENCE</w:t>
      </w:r>
    </w:p>
    <w:p w:rsidR="00DE054E" w:rsidRDefault="00DE054E">
      <w:pPr>
        <w:jc w:val="both"/>
      </w:pPr>
    </w:p>
    <w:p w:rsidR="00DE054E" w:rsidRDefault="00DE054E">
      <w:pPr>
        <w:ind w:left="2160" w:hanging="2160"/>
        <w:jc w:val="both"/>
      </w:pPr>
    </w:p>
    <w:p w:rsidR="00DE054E" w:rsidRDefault="00DE054E">
      <w:pPr>
        <w:ind w:left="2160" w:hanging="2160"/>
        <w:jc w:val="both"/>
      </w:pPr>
    </w:p>
    <w:p w:rsidR="003A6B41" w:rsidRPr="000D2D3B" w:rsidRDefault="003843E6" w:rsidP="003843E6">
      <w:pPr>
        <w:ind w:left="2160" w:hanging="2160"/>
        <w:jc w:val="both"/>
        <w:rPr>
          <w:b/>
        </w:rPr>
      </w:pPr>
      <w:r w:rsidRPr="000D2D3B">
        <w:rPr>
          <w:b/>
        </w:rPr>
        <w:t xml:space="preserve">Oct 2013 – </w:t>
      </w:r>
      <w:r w:rsidRPr="000D2D3B">
        <w:rPr>
          <w:b/>
        </w:rPr>
        <w:tab/>
      </w:r>
      <w:r w:rsidR="00DE054E" w:rsidRPr="000D2D3B">
        <w:rPr>
          <w:b/>
        </w:rPr>
        <w:t xml:space="preserve">Country Manager </w:t>
      </w:r>
      <w:r w:rsidR="00876126" w:rsidRPr="000D2D3B">
        <w:rPr>
          <w:b/>
        </w:rPr>
        <w:t xml:space="preserve">for </w:t>
      </w:r>
      <w:r w:rsidR="00DE054E" w:rsidRPr="000D2D3B">
        <w:rPr>
          <w:b/>
        </w:rPr>
        <w:t xml:space="preserve">Sales and Services for Toshiba Global Commerce Solution </w:t>
      </w:r>
      <w:r w:rsidR="009F3C61" w:rsidRPr="000D2D3B">
        <w:rPr>
          <w:b/>
        </w:rPr>
        <w:t xml:space="preserve">Inc. </w:t>
      </w:r>
      <w:r w:rsidR="00DE054E" w:rsidRPr="000D2D3B">
        <w:rPr>
          <w:b/>
        </w:rPr>
        <w:t>(Toshiba acquired R</w:t>
      </w:r>
      <w:r w:rsidR="00A1092A">
        <w:rPr>
          <w:b/>
        </w:rPr>
        <w:t xml:space="preserve">etail </w:t>
      </w:r>
      <w:r w:rsidR="00DE054E" w:rsidRPr="000D2D3B">
        <w:rPr>
          <w:b/>
        </w:rPr>
        <w:t>S</w:t>
      </w:r>
      <w:r w:rsidR="00A1092A">
        <w:rPr>
          <w:b/>
        </w:rPr>
        <w:t xml:space="preserve">olution </w:t>
      </w:r>
      <w:r w:rsidR="00DE054E" w:rsidRPr="000D2D3B">
        <w:rPr>
          <w:b/>
        </w:rPr>
        <w:t>S</w:t>
      </w:r>
      <w:r w:rsidR="00A1092A">
        <w:rPr>
          <w:b/>
        </w:rPr>
        <w:t>ystem</w:t>
      </w:r>
      <w:r w:rsidR="00DE054E" w:rsidRPr="000D2D3B">
        <w:rPr>
          <w:b/>
        </w:rPr>
        <w:t xml:space="preserve"> since November 2012)</w:t>
      </w:r>
      <w:r w:rsidR="00D15A43" w:rsidRPr="000D2D3B">
        <w:rPr>
          <w:b/>
        </w:rPr>
        <w:t xml:space="preserve"> and working in the IBM office</w:t>
      </w:r>
      <w:r w:rsidR="00BC2A00" w:rsidRPr="000D2D3B">
        <w:rPr>
          <w:b/>
        </w:rPr>
        <w:t xml:space="preserve">. </w:t>
      </w:r>
      <w:r w:rsidR="00B451C7">
        <w:rPr>
          <w:b/>
        </w:rPr>
        <w:t>(Provide M-POS, POS</w:t>
      </w:r>
      <w:r w:rsidR="00A1092A">
        <w:rPr>
          <w:b/>
        </w:rPr>
        <w:t xml:space="preserve">, Kiosk + EFT Hardware and Enterprise </w:t>
      </w:r>
      <w:r w:rsidR="00B451C7">
        <w:rPr>
          <w:b/>
        </w:rPr>
        <w:t>Retail Solution</w:t>
      </w:r>
      <w:r w:rsidR="00E52932">
        <w:rPr>
          <w:b/>
        </w:rPr>
        <w:t xml:space="preserve"> through Digital Technologies and e-Commerce</w:t>
      </w:r>
      <w:r w:rsidR="00B451C7">
        <w:rPr>
          <w:b/>
        </w:rPr>
        <w:t>)</w:t>
      </w:r>
    </w:p>
    <w:p w:rsidR="00B54A73" w:rsidRDefault="00DA2170" w:rsidP="003843E6">
      <w:pPr>
        <w:ind w:left="2160" w:hanging="2160"/>
        <w:jc w:val="both"/>
      </w:pPr>
      <w:r>
        <w:tab/>
      </w:r>
    </w:p>
    <w:p w:rsidR="00B54A73" w:rsidRDefault="00B54A73">
      <w:pPr>
        <w:ind w:left="2160" w:hanging="2160"/>
        <w:jc w:val="both"/>
      </w:pPr>
      <w:r>
        <w:lastRenderedPageBreak/>
        <w:tab/>
        <w:t>Duties :</w:t>
      </w:r>
    </w:p>
    <w:p w:rsidR="00B54A73" w:rsidRDefault="00B54A73">
      <w:pPr>
        <w:ind w:left="2160" w:hanging="2160"/>
        <w:jc w:val="both"/>
      </w:pPr>
      <w:r>
        <w:tab/>
      </w:r>
    </w:p>
    <w:p w:rsidR="00687CE3" w:rsidRDefault="00611384" w:rsidP="00C80832">
      <w:pPr>
        <w:pStyle w:val="ListParagraph"/>
        <w:numPr>
          <w:ilvl w:val="0"/>
          <w:numId w:val="3"/>
        </w:numPr>
        <w:jc w:val="both"/>
      </w:pPr>
      <w:r>
        <w:t>L</w:t>
      </w:r>
      <w:r w:rsidR="00841867">
        <w:t xml:space="preserve">ead all </w:t>
      </w:r>
      <w:r w:rsidR="00275AC1">
        <w:t>o</w:t>
      </w:r>
      <w:r w:rsidR="009F787F">
        <w:t>perational, sales and solution</w:t>
      </w:r>
      <w:r w:rsidR="00841867">
        <w:t xml:space="preserve"> </w:t>
      </w:r>
      <w:r w:rsidR="00BE54F7">
        <w:t xml:space="preserve">process </w:t>
      </w:r>
      <w:r w:rsidR="00841867">
        <w:t>in Indonesia Country</w:t>
      </w:r>
    </w:p>
    <w:p w:rsidR="00841867" w:rsidRDefault="00841867" w:rsidP="00F65D5B">
      <w:pPr>
        <w:pStyle w:val="ListParagraph"/>
        <w:numPr>
          <w:ilvl w:val="0"/>
          <w:numId w:val="3"/>
        </w:numPr>
        <w:jc w:val="both"/>
      </w:pPr>
      <w:r>
        <w:t xml:space="preserve">Meeting </w:t>
      </w:r>
      <w:r w:rsidR="004B7E7D">
        <w:t>and Presentation to</w:t>
      </w:r>
      <w:r>
        <w:t xml:space="preserve"> decision maker such as Chief Marketing Officer (CMO), </w:t>
      </w:r>
      <w:r w:rsidR="008522A1">
        <w:t xml:space="preserve">CFO, </w:t>
      </w:r>
      <w:r>
        <w:t>CEO, CIO or other executives.</w:t>
      </w:r>
    </w:p>
    <w:p w:rsidR="00721B63" w:rsidRDefault="00841867" w:rsidP="00F65D5B">
      <w:pPr>
        <w:pStyle w:val="ListParagraph"/>
        <w:numPr>
          <w:ilvl w:val="0"/>
          <w:numId w:val="3"/>
        </w:numPr>
        <w:jc w:val="both"/>
      </w:pPr>
      <w:r>
        <w:t>Established and engage</w:t>
      </w:r>
      <w:r w:rsidR="00AA7CE3">
        <w:t>d</w:t>
      </w:r>
      <w:r>
        <w:t xml:space="preserve"> </w:t>
      </w:r>
      <w:r w:rsidR="00611384">
        <w:t>P</w:t>
      </w:r>
      <w:r>
        <w:t xml:space="preserve">artner </w:t>
      </w:r>
      <w:r w:rsidR="004A59AA">
        <w:t xml:space="preserve"> Business Solution </w:t>
      </w:r>
      <w:r>
        <w:t>and Strategic Account</w:t>
      </w:r>
      <w:r w:rsidR="00D13FBD">
        <w:t>s</w:t>
      </w:r>
    </w:p>
    <w:p w:rsidR="00BE54F7" w:rsidRDefault="00841867" w:rsidP="00C004E4">
      <w:pPr>
        <w:pStyle w:val="ListParagraph"/>
        <w:numPr>
          <w:ilvl w:val="0"/>
          <w:numId w:val="3"/>
        </w:numPr>
        <w:jc w:val="both"/>
      </w:pPr>
      <w:r>
        <w:t>Manage and l</w:t>
      </w:r>
      <w:r w:rsidR="000320D5">
        <w:t xml:space="preserve">ead </w:t>
      </w:r>
      <w:r w:rsidR="00BE54F7">
        <w:t xml:space="preserve">both of overseas team and local team for innovative technology </w:t>
      </w:r>
      <w:r w:rsidR="00680610">
        <w:t>(Overseas Matrix Organization)</w:t>
      </w:r>
    </w:p>
    <w:p w:rsidR="00D621F6" w:rsidRDefault="00D621F6" w:rsidP="00C004E4">
      <w:pPr>
        <w:pStyle w:val="ListParagraph"/>
        <w:numPr>
          <w:ilvl w:val="0"/>
          <w:numId w:val="3"/>
        </w:numPr>
        <w:jc w:val="both"/>
      </w:pPr>
      <w:r>
        <w:t xml:space="preserve">Business </w:t>
      </w:r>
      <w:r w:rsidR="00AA7CE3">
        <w:t xml:space="preserve">Strategy </w:t>
      </w:r>
      <w:r>
        <w:t xml:space="preserve">Plan, Marketing </w:t>
      </w:r>
      <w:r w:rsidR="00DE17ED">
        <w:t xml:space="preserve">Strategy </w:t>
      </w:r>
      <w:r>
        <w:t>Plan</w:t>
      </w:r>
      <w:r w:rsidR="00841867">
        <w:t>, Partner Plan</w:t>
      </w:r>
      <w:r>
        <w:t xml:space="preserve"> and Strategic Account Plan</w:t>
      </w:r>
    </w:p>
    <w:p w:rsidR="00687CE3" w:rsidRDefault="00687CE3" w:rsidP="00F65D5B">
      <w:pPr>
        <w:pStyle w:val="ListParagraph"/>
        <w:numPr>
          <w:ilvl w:val="0"/>
          <w:numId w:val="3"/>
        </w:numPr>
        <w:jc w:val="both"/>
      </w:pPr>
      <w:r>
        <w:t>Monit</w:t>
      </w:r>
      <w:r w:rsidR="009C7639">
        <w:t xml:space="preserve">or client contract agreement, </w:t>
      </w:r>
      <w:r w:rsidR="004A59AA">
        <w:t xml:space="preserve">Scope of Work </w:t>
      </w:r>
      <w:r w:rsidR="009C7639">
        <w:t>and Project Delivery</w:t>
      </w:r>
    </w:p>
    <w:p w:rsidR="00E541EC" w:rsidRDefault="00BE54F7" w:rsidP="00F65D5B">
      <w:pPr>
        <w:pStyle w:val="ListParagraph"/>
        <w:numPr>
          <w:ilvl w:val="0"/>
          <w:numId w:val="3"/>
        </w:numPr>
        <w:jc w:val="both"/>
      </w:pPr>
      <w:r>
        <w:t xml:space="preserve">Work closely with  </w:t>
      </w:r>
      <w:r w:rsidR="00E541EC">
        <w:t xml:space="preserve"> Account Manager </w:t>
      </w:r>
      <w:r w:rsidR="00611384">
        <w:t xml:space="preserve">&amp; Solution </w:t>
      </w:r>
      <w:r w:rsidR="007E4438">
        <w:t xml:space="preserve">Team </w:t>
      </w:r>
      <w:r w:rsidR="00E541EC">
        <w:t xml:space="preserve">through </w:t>
      </w:r>
      <w:r w:rsidR="001C6D27">
        <w:t xml:space="preserve">conduct </w:t>
      </w:r>
      <w:r w:rsidR="00E541EC">
        <w:t>cross</w:t>
      </w:r>
      <w:r w:rsidR="001C6D27">
        <w:t xml:space="preserve"> </w:t>
      </w:r>
      <w:r w:rsidR="00E541EC">
        <w:t>selling product</w:t>
      </w:r>
      <w:r w:rsidR="009F0059">
        <w:t>s and solutions.</w:t>
      </w:r>
    </w:p>
    <w:p w:rsidR="00DE054E" w:rsidRDefault="00DE054E" w:rsidP="00687CE3">
      <w:pPr>
        <w:ind w:left="4287" w:hanging="2160"/>
        <w:jc w:val="both"/>
      </w:pPr>
    </w:p>
    <w:p w:rsidR="00F42956" w:rsidRPr="00F42956" w:rsidRDefault="00DE054E">
      <w:pPr>
        <w:ind w:left="2160" w:hanging="2160"/>
        <w:jc w:val="both"/>
        <w:rPr>
          <w:u w:val="single"/>
        </w:rPr>
      </w:pPr>
      <w:r>
        <w:tab/>
      </w:r>
      <w:r w:rsidR="00F42956" w:rsidRPr="00F42956">
        <w:rPr>
          <w:u w:val="single"/>
        </w:rPr>
        <w:t>Achievement :</w:t>
      </w:r>
    </w:p>
    <w:p w:rsidR="00DE054E" w:rsidRPr="00C80832" w:rsidRDefault="00006F2C" w:rsidP="00F65D5B">
      <w:pPr>
        <w:pStyle w:val="ListParagraph"/>
        <w:numPr>
          <w:ilvl w:val="0"/>
          <w:numId w:val="10"/>
        </w:numPr>
        <w:jc w:val="both"/>
        <w:rPr>
          <w:u w:val="single"/>
        </w:rPr>
      </w:pPr>
      <w:r>
        <w:t>Established strong engagement</w:t>
      </w:r>
      <w:r w:rsidR="00F42956">
        <w:t xml:space="preserve"> with </w:t>
      </w:r>
      <w:r w:rsidR="00EF6027">
        <w:t>Distributor, Partner and Retail</w:t>
      </w:r>
      <w:r w:rsidR="00FE51A0">
        <w:t>, Telco and Financial &amp; Banking</w:t>
      </w:r>
      <w:r w:rsidR="00EF6027">
        <w:t xml:space="preserve"> Industry with Million USD transaction</w:t>
      </w:r>
      <w:r w:rsidR="003C2A2C">
        <w:t xml:space="preserve"> such as Lippo Group, Trans Group, Wing Group, MAP</w:t>
      </w:r>
      <w:r w:rsidR="00DE297E">
        <w:t xml:space="preserve"> Group</w:t>
      </w:r>
      <w:r w:rsidR="008B3344">
        <w:t>, Ramayana,</w:t>
      </w:r>
      <w:r w:rsidR="0061216D">
        <w:t xml:space="preserve"> Group or others merchants</w:t>
      </w:r>
    </w:p>
    <w:p w:rsidR="001B754D" w:rsidRPr="001B754D" w:rsidRDefault="007519F2" w:rsidP="001B754D">
      <w:pPr>
        <w:pStyle w:val="ListParagraph"/>
        <w:numPr>
          <w:ilvl w:val="0"/>
          <w:numId w:val="10"/>
        </w:numPr>
        <w:jc w:val="both"/>
        <w:rPr>
          <w:u w:val="single"/>
        </w:rPr>
      </w:pPr>
      <w:r>
        <w:t>Established local support</w:t>
      </w:r>
      <w:r w:rsidR="00C80832">
        <w:t xml:space="preserve"> </w:t>
      </w:r>
      <w:r w:rsidR="004A59AA">
        <w:t>by working closely with Partner Business Solution for implementation and project delivery.</w:t>
      </w:r>
    </w:p>
    <w:p w:rsidR="001B754D" w:rsidRPr="00903F03" w:rsidRDefault="006C6333" w:rsidP="001B754D">
      <w:pPr>
        <w:pStyle w:val="ListParagraph"/>
        <w:numPr>
          <w:ilvl w:val="0"/>
          <w:numId w:val="10"/>
        </w:numPr>
        <w:jc w:val="both"/>
        <w:rPr>
          <w:u w:val="single"/>
        </w:rPr>
      </w:pPr>
      <w:r>
        <w:t>Engaged</w:t>
      </w:r>
      <w:r w:rsidR="001B754D">
        <w:t xml:space="preserve"> Retail</w:t>
      </w:r>
      <w:r w:rsidR="00BB0D0E">
        <w:t>, Banking, Telco</w:t>
      </w:r>
      <w:r w:rsidR="001B754D">
        <w:t xml:space="preserve"> </w:t>
      </w:r>
      <w:r w:rsidR="005371DD">
        <w:t xml:space="preserve">&amp; Business Partner Solution and  Alliance </w:t>
      </w:r>
      <w:r w:rsidR="001B754D">
        <w:t xml:space="preserve">Community through Toshiba Global Commerce Seminar </w:t>
      </w:r>
    </w:p>
    <w:p w:rsidR="00903F03" w:rsidRPr="00903F03" w:rsidRDefault="00903F03" w:rsidP="001B754D">
      <w:pPr>
        <w:pStyle w:val="ListParagraph"/>
        <w:numPr>
          <w:ilvl w:val="0"/>
          <w:numId w:val="10"/>
        </w:numPr>
        <w:jc w:val="both"/>
        <w:rPr>
          <w:u w:val="single"/>
        </w:rPr>
      </w:pPr>
      <w:r>
        <w:t xml:space="preserve">Create Solution go to market  </w:t>
      </w:r>
    </w:p>
    <w:p w:rsidR="00903F03" w:rsidRPr="00903F03" w:rsidRDefault="004A59AA" w:rsidP="00903F03">
      <w:pPr>
        <w:pStyle w:val="ListParagraph"/>
        <w:numPr>
          <w:ilvl w:val="0"/>
          <w:numId w:val="27"/>
        </w:numPr>
        <w:jc w:val="both"/>
        <w:rPr>
          <w:u w:val="single"/>
        </w:rPr>
      </w:pPr>
      <w:r>
        <w:t xml:space="preserve">Retail </w:t>
      </w:r>
      <w:r w:rsidR="00903F03">
        <w:t xml:space="preserve">Solution </w:t>
      </w:r>
      <w:r w:rsidR="003114C7">
        <w:t xml:space="preserve">for Retailers which </w:t>
      </w:r>
      <w:r w:rsidR="00903F03">
        <w:t xml:space="preserve">working closely with </w:t>
      </w:r>
      <w:r w:rsidR="00B77FE4">
        <w:t xml:space="preserve">the </w:t>
      </w:r>
      <w:r w:rsidR="0028446E">
        <w:t>b</w:t>
      </w:r>
      <w:r w:rsidR="00903F03">
        <w:t>ig</w:t>
      </w:r>
      <w:r w:rsidR="00B77FE4">
        <w:t xml:space="preserve">gest </w:t>
      </w:r>
      <w:r w:rsidR="00903F03">
        <w:t xml:space="preserve">Bank such as BCA, </w:t>
      </w:r>
      <w:r w:rsidR="00353520">
        <w:t xml:space="preserve">Bank Danamon, </w:t>
      </w:r>
      <w:r w:rsidR="00903F03">
        <w:t>BNI, Mandiri, Mega</w:t>
      </w:r>
      <w:r w:rsidR="0028446E">
        <w:t>, UOB, CIMB</w:t>
      </w:r>
      <w:r w:rsidR="00D823F3">
        <w:t xml:space="preserve"> </w:t>
      </w:r>
      <w:r w:rsidR="00AC20F9">
        <w:t xml:space="preserve"> Niaga</w:t>
      </w:r>
      <w:r w:rsidR="00903F03">
        <w:t xml:space="preserve"> etc.</w:t>
      </w:r>
    </w:p>
    <w:p w:rsidR="00903F03" w:rsidRPr="00903F03" w:rsidRDefault="00903F03" w:rsidP="00903F03">
      <w:pPr>
        <w:pStyle w:val="ListParagraph"/>
        <w:numPr>
          <w:ilvl w:val="0"/>
          <w:numId w:val="27"/>
        </w:numPr>
        <w:jc w:val="both"/>
        <w:rPr>
          <w:u w:val="single"/>
        </w:rPr>
      </w:pPr>
      <w:r>
        <w:t>Kiosk for Hotel, Airport and Banking</w:t>
      </w:r>
      <w:r w:rsidR="00FE51A0">
        <w:t xml:space="preserve"> through Partner Business Solution</w:t>
      </w:r>
    </w:p>
    <w:p w:rsidR="00903F03" w:rsidRPr="003114C7" w:rsidRDefault="00903F03" w:rsidP="00903F03">
      <w:pPr>
        <w:pStyle w:val="ListParagraph"/>
        <w:numPr>
          <w:ilvl w:val="0"/>
          <w:numId w:val="27"/>
        </w:numPr>
        <w:jc w:val="both"/>
        <w:rPr>
          <w:u w:val="single"/>
        </w:rPr>
      </w:pPr>
      <w:r>
        <w:t xml:space="preserve">Cinema Solution for Kiosk, </w:t>
      </w:r>
      <w:r w:rsidR="004A59AA">
        <w:t xml:space="preserve">Digital </w:t>
      </w:r>
      <w:r>
        <w:t xml:space="preserve">Ticketing, </w:t>
      </w:r>
      <w:r w:rsidR="003114C7">
        <w:t>POS for Food and Beverage, Electronics Payment, Electronic Voucher etc.</w:t>
      </w:r>
    </w:p>
    <w:p w:rsidR="003114C7" w:rsidRPr="001804CC" w:rsidRDefault="003114C7" w:rsidP="00903F03">
      <w:pPr>
        <w:pStyle w:val="ListParagraph"/>
        <w:numPr>
          <w:ilvl w:val="0"/>
          <w:numId w:val="27"/>
        </w:numPr>
        <w:jc w:val="both"/>
        <w:rPr>
          <w:u w:val="single"/>
        </w:rPr>
      </w:pPr>
      <w:r>
        <w:t xml:space="preserve">Telco Retail Solution by using pulse electronic payment </w:t>
      </w:r>
      <w:r w:rsidR="00FE51A0">
        <w:t>for merchants</w:t>
      </w:r>
    </w:p>
    <w:p w:rsidR="001804CC" w:rsidRPr="0028446E" w:rsidRDefault="004F73EC" w:rsidP="00903F03">
      <w:pPr>
        <w:pStyle w:val="ListParagraph"/>
        <w:numPr>
          <w:ilvl w:val="0"/>
          <w:numId w:val="27"/>
        </w:numPr>
        <w:jc w:val="both"/>
        <w:rPr>
          <w:u w:val="single"/>
        </w:rPr>
      </w:pPr>
      <w:r>
        <w:t>Drive Thru</w:t>
      </w:r>
      <w:r w:rsidR="001804CC">
        <w:t xml:space="preserve"> Solution for Convenience Store</w:t>
      </w:r>
      <w:r w:rsidR="00A121D5">
        <w:t xml:space="preserve"> etc.</w:t>
      </w:r>
    </w:p>
    <w:p w:rsidR="0028446E" w:rsidRPr="00EB7CFF" w:rsidRDefault="0028446E" w:rsidP="0028446E">
      <w:pPr>
        <w:pStyle w:val="ListParagraph"/>
        <w:ind w:left="3240"/>
        <w:jc w:val="both"/>
        <w:rPr>
          <w:u w:val="single"/>
        </w:rPr>
      </w:pPr>
    </w:p>
    <w:p w:rsidR="00EB7CFF" w:rsidRPr="001B754D" w:rsidRDefault="00EB7CFF" w:rsidP="00EB7CFF">
      <w:pPr>
        <w:pStyle w:val="ListParagraph"/>
        <w:ind w:left="2880"/>
        <w:jc w:val="both"/>
        <w:rPr>
          <w:u w:val="single"/>
        </w:rPr>
      </w:pPr>
      <w:r w:rsidRPr="00EB7CFF">
        <w:rPr>
          <w:noProof/>
          <w:lang w:val="en-ID" w:eastAsia="en-ID"/>
        </w:rPr>
        <w:lastRenderedPageBreak/>
        <w:drawing>
          <wp:inline distT="0" distB="0" distL="0" distR="0">
            <wp:extent cx="4370070" cy="3012141"/>
            <wp:effectExtent l="19050" t="0" r="0" b="0"/>
            <wp:docPr id="3" name="Picture 2" descr="C:\Users\Thomas\Pictures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s\Pictures\Captur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59" cy="300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E7" w:rsidRDefault="00E05FE7" w:rsidP="00E05FE7">
      <w:pPr>
        <w:jc w:val="both"/>
        <w:rPr>
          <w:u w:val="single"/>
        </w:rPr>
      </w:pPr>
    </w:p>
    <w:p w:rsidR="00E05FE7" w:rsidRPr="00E05FE7" w:rsidRDefault="00E05FE7" w:rsidP="00E05FE7">
      <w:pPr>
        <w:ind w:left="2127"/>
        <w:jc w:val="both"/>
      </w:pPr>
      <w:r>
        <w:t xml:space="preserve">Report to ASEAN Sales Director </w:t>
      </w:r>
    </w:p>
    <w:p w:rsidR="003B0820" w:rsidRPr="00D972CA" w:rsidRDefault="003B0820">
      <w:pPr>
        <w:ind w:left="2160" w:hanging="2160"/>
        <w:jc w:val="both"/>
        <w:rPr>
          <w:b/>
        </w:rPr>
      </w:pPr>
      <w:r>
        <w:rPr>
          <w:b/>
        </w:rPr>
        <w:tab/>
      </w:r>
    </w:p>
    <w:p w:rsidR="00225B77" w:rsidRPr="000D2D3B" w:rsidRDefault="00DE054E" w:rsidP="00DF418E">
      <w:pPr>
        <w:ind w:left="2160" w:hanging="2160"/>
        <w:jc w:val="both"/>
        <w:rPr>
          <w:b/>
        </w:rPr>
      </w:pPr>
      <w:r w:rsidRPr="000D2D3B">
        <w:rPr>
          <w:b/>
        </w:rPr>
        <w:t xml:space="preserve">Jan 11- </w:t>
      </w:r>
      <w:r w:rsidR="00717047" w:rsidRPr="000D2D3B">
        <w:rPr>
          <w:b/>
        </w:rPr>
        <w:t>Aug 13</w:t>
      </w:r>
      <w:r w:rsidRPr="000D2D3B">
        <w:rPr>
          <w:b/>
        </w:rPr>
        <w:tab/>
      </w:r>
      <w:r w:rsidR="00225B77" w:rsidRPr="000D2D3B">
        <w:rPr>
          <w:b/>
        </w:rPr>
        <w:t xml:space="preserve">Genie Technology Inc. as Business Development Manager for Indonesia Country ( Retail Pro Software, </w:t>
      </w:r>
      <w:r w:rsidR="00E841CC" w:rsidRPr="000D2D3B">
        <w:rPr>
          <w:b/>
        </w:rPr>
        <w:t xml:space="preserve">NCR </w:t>
      </w:r>
      <w:r w:rsidR="00225B77" w:rsidRPr="000D2D3B">
        <w:rPr>
          <w:b/>
        </w:rPr>
        <w:t>Aloha Software, JDA Software and Qlik View Business Intelligence)</w:t>
      </w:r>
      <w:r w:rsidR="00A06178" w:rsidRPr="000D2D3B">
        <w:rPr>
          <w:b/>
        </w:rPr>
        <w:t>. Headquarter in Manila Phil</w:t>
      </w:r>
      <w:r w:rsidR="00EB0653" w:rsidRPr="000D2D3B">
        <w:rPr>
          <w:b/>
        </w:rPr>
        <w:t>ip</w:t>
      </w:r>
      <w:r w:rsidR="00A06178" w:rsidRPr="000D2D3B">
        <w:rPr>
          <w:b/>
        </w:rPr>
        <w:t>p</w:t>
      </w:r>
      <w:r w:rsidR="00EB0653" w:rsidRPr="000D2D3B">
        <w:rPr>
          <w:b/>
        </w:rPr>
        <w:t>ine.</w:t>
      </w:r>
      <w:r w:rsidR="00C75396">
        <w:rPr>
          <w:b/>
        </w:rPr>
        <w:t xml:space="preserve"> </w:t>
      </w:r>
    </w:p>
    <w:p w:rsidR="00D31A8A" w:rsidRPr="000D2D3B" w:rsidRDefault="00225B77" w:rsidP="00BF4AE5">
      <w:pPr>
        <w:ind w:left="2160"/>
        <w:jc w:val="both"/>
        <w:rPr>
          <w:b/>
        </w:rPr>
      </w:pPr>
      <w:r w:rsidRPr="000D2D3B">
        <w:rPr>
          <w:b/>
        </w:rPr>
        <w:t xml:space="preserve">Duties :  </w:t>
      </w:r>
    </w:p>
    <w:p w:rsidR="00746F95" w:rsidRPr="000D2D3B" w:rsidRDefault="00746F95" w:rsidP="00BF4AE5">
      <w:pPr>
        <w:ind w:left="2160"/>
        <w:jc w:val="both"/>
        <w:rPr>
          <w:b/>
        </w:rPr>
      </w:pPr>
    </w:p>
    <w:p w:rsidR="00746F95" w:rsidRDefault="00746F95" w:rsidP="00F65D5B">
      <w:pPr>
        <w:pStyle w:val="ListParagraph"/>
        <w:numPr>
          <w:ilvl w:val="0"/>
          <w:numId w:val="11"/>
        </w:numPr>
        <w:jc w:val="both"/>
      </w:pPr>
      <w:r>
        <w:t>As single point contact products and solutions</w:t>
      </w:r>
    </w:p>
    <w:p w:rsidR="00746F95" w:rsidRDefault="00746F95" w:rsidP="00F65D5B">
      <w:pPr>
        <w:pStyle w:val="ListParagraph"/>
        <w:numPr>
          <w:ilvl w:val="0"/>
          <w:numId w:val="11"/>
        </w:numPr>
        <w:jc w:val="both"/>
      </w:pPr>
      <w:r>
        <w:t>Maintain go</w:t>
      </w:r>
      <w:r w:rsidR="00D539C8">
        <w:t xml:space="preserve">od relationship across level Top </w:t>
      </w:r>
      <w:r w:rsidR="00DE17ED">
        <w:t>10</w:t>
      </w:r>
      <w:r w:rsidR="00D539C8">
        <w:t xml:space="preserve">0 </w:t>
      </w:r>
      <w:r>
        <w:t xml:space="preserve">Retail Organization through CEO, CTO, </w:t>
      </w:r>
      <w:r w:rsidR="00664020">
        <w:t xml:space="preserve">CMO, </w:t>
      </w:r>
      <w:r>
        <w:t>CFO and function people such Merchand</w:t>
      </w:r>
      <w:r w:rsidR="00303911">
        <w:t>ise, Marketing, Sales Operation, Purchasing etc.</w:t>
      </w:r>
    </w:p>
    <w:p w:rsidR="00746F95" w:rsidRDefault="00746F95" w:rsidP="00F65D5B">
      <w:pPr>
        <w:pStyle w:val="ListParagraph"/>
        <w:numPr>
          <w:ilvl w:val="0"/>
          <w:numId w:val="11"/>
        </w:numPr>
        <w:jc w:val="both"/>
      </w:pPr>
      <w:r>
        <w:t xml:space="preserve">Maintain solid </w:t>
      </w:r>
      <w:r w:rsidR="00D539C8">
        <w:t>pipeline of opportunity through update</w:t>
      </w:r>
      <w:r>
        <w:t xml:space="preserve"> database</w:t>
      </w:r>
    </w:p>
    <w:p w:rsidR="00746F95" w:rsidRDefault="00746F95" w:rsidP="00F65D5B">
      <w:pPr>
        <w:pStyle w:val="ListParagraph"/>
        <w:numPr>
          <w:ilvl w:val="0"/>
          <w:numId w:val="11"/>
        </w:numPr>
        <w:jc w:val="both"/>
      </w:pPr>
      <w:r>
        <w:t xml:space="preserve">Conduct sales process through Business Process Request Interview, Presentation, allocation resource, budgeting, </w:t>
      </w:r>
      <w:r w:rsidR="00635436">
        <w:t xml:space="preserve">professional </w:t>
      </w:r>
      <w:r>
        <w:t>proposal</w:t>
      </w:r>
      <w:r w:rsidR="00D539C8">
        <w:t xml:space="preserve"> until deal contract agreement.</w:t>
      </w:r>
    </w:p>
    <w:p w:rsidR="004011C8" w:rsidRDefault="004011C8" w:rsidP="00F65D5B">
      <w:pPr>
        <w:pStyle w:val="ListParagraph"/>
        <w:numPr>
          <w:ilvl w:val="0"/>
          <w:numId w:val="11"/>
        </w:numPr>
        <w:jc w:val="both"/>
      </w:pPr>
      <w:r>
        <w:t xml:space="preserve">Create Business Plan and Marketing Strategy for products, solutions and support in related with Customer and Market requirement </w:t>
      </w:r>
    </w:p>
    <w:p w:rsidR="00DE054E" w:rsidRDefault="00DE054E">
      <w:pPr>
        <w:ind w:left="2160"/>
        <w:jc w:val="both"/>
      </w:pPr>
    </w:p>
    <w:p w:rsidR="00DE054E" w:rsidRDefault="00DE054E">
      <w:pPr>
        <w:jc w:val="both"/>
      </w:pPr>
      <w:r>
        <w:tab/>
      </w:r>
      <w:r>
        <w:tab/>
      </w:r>
      <w:r>
        <w:tab/>
        <w:t>Achievement :</w:t>
      </w:r>
    </w:p>
    <w:p w:rsidR="00DE054E" w:rsidRDefault="00DE054E">
      <w:pPr>
        <w:jc w:val="both"/>
      </w:pPr>
    </w:p>
    <w:p w:rsidR="00720A32" w:rsidRDefault="00D13FBD" w:rsidP="006B400B">
      <w:pPr>
        <w:pStyle w:val="ListParagraph"/>
        <w:numPr>
          <w:ilvl w:val="0"/>
          <w:numId w:val="21"/>
        </w:numPr>
        <w:jc w:val="both"/>
      </w:pPr>
      <w:r>
        <w:t>Closing deal c</w:t>
      </w:r>
      <w:r w:rsidR="006B400B">
        <w:t>ontract with Retail Companies by Million USD Transaction</w:t>
      </w:r>
    </w:p>
    <w:p w:rsidR="00720A32" w:rsidRDefault="00AA7CE3" w:rsidP="00C80832">
      <w:pPr>
        <w:pStyle w:val="ListParagraph"/>
        <w:numPr>
          <w:ilvl w:val="0"/>
          <w:numId w:val="21"/>
        </w:numPr>
        <w:ind w:left="2880"/>
        <w:jc w:val="both"/>
      </w:pPr>
      <w:r>
        <w:t xml:space="preserve">Established Retail </w:t>
      </w:r>
      <w:r w:rsidR="009354F3">
        <w:t xml:space="preserve">and </w:t>
      </w:r>
      <w:r w:rsidR="00090750">
        <w:t xml:space="preserve">Banking </w:t>
      </w:r>
      <w:r w:rsidR="009354F3">
        <w:t xml:space="preserve">Merchant Payment </w:t>
      </w:r>
      <w:r>
        <w:t xml:space="preserve">Ecosystem and </w:t>
      </w:r>
      <w:r w:rsidR="004D6204">
        <w:t>p</w:t>
      </w:r>
      <w:r>
        <w:t xml:space="preserve">romoted the company in Retail Community successfully.  </w:t>
      </w:r>
    </w:p>
    <w:p w:rsidR="008107F1" w:rsidRDefault="008107F1" w:rsidP="00232D9F">
      <w:pPr>
        <w:ind w:left="2520"/>
        <w:jc w:val="both"/>
      </w:pPr>
    </w:p>
    <w:p w:rsidR="00F310AE" w:rsidRDefault="00F310AE" w:rsidP="00F310AE">
      <w:pPr>
        <w:ind w:left="2520"/>
        <w:jc w:val="both"/>
      </w:pPr>
    </w:p>
    <w:p w:rsidR="001149EA" w:rsidRDefault="001149EA" w:rsidP="001149EA">
      <w:pPr>
        <w:jc w:val="both"/>
      </w:pPr>
    </w:p>
    <w:p w:rsidR="001149EA" w:rsidRDefault="001149EA" w:rsidP="001149EA">
      <w:pPr>
        <w:ind w:left="2520"/>
        <w:jc w:val="both"/>
      </w:pPr>
      <w:r w:rsidRPr="001149EA">
        <w:rPr>
          <w:noProof/>
          <w:lang w:val="en-ID" w:eastAsia="en-ID"/>
        </w:rPr>
        <w:lastRenderedPageBreak/>
        <w:drawing>
          <wp:inline distT="0" distB="0" distL="0" distR="0">
            <wp:extent cx="4171427" cy="3129629"/>
            <wp:effectExtent l="19050" t="0" r="523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272" cy="313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53" w:rsidRDefault="00EB0653" w:rsidP="00EB0653">
      <w:pPr>
        <w:jc w:val="both"/>
      </w:pPr>
    </w:p>
    <w:p w:rsidR="00EB0653" w:rsidRDefault="00EB0653" w:rsidP="00EB0653">
      <w:pPr>
        <w:ind w:left="2127"/>
        <w:jc w:val="both"/>
      </w:pPr>
      <w:r>
        <w:t>Report to COO in Manila</w:t>
      </w:r>
    </w:p>
    <w:p w:rsidR="00720A32" w:rsidRDefault="00720A32" w:rsidP="00277D6E">
      <w:pPr>
        <w:ind w:left="2127"/>
        <w:jc w:val="both"/>
      </w:pPr>
    </w:p>
    <w:p w:rsidR="00DE054E" w:rsidRPr="000D2D3B" w:rsidRDefault="00DE054E">
      <w:pPr>
        <w:ind w:left="2160" w:hanging="2160"/>
        <w:jc w:val="both"/>
        <w:rPr>
          <w:b/>
        </w:rPr>
      </w:pPr>
      <w:r w:rsidRPr="000D2D3B">
        <w:rPr>
          <w:b/>
        </w:rPr>
        <w:t>Jan 10–  Dec 10</w:t>
      </w:r>
      <w:r w:rsidRPr="000D2D3B">
        <w:rPr>
          <w:b/>
        </w:rPr>
        <w:tab/>
        <w:t>ETP International Pte Ltd as Country Sales Director.</w:t>
      </w:r>
      <w:r w:rsidR="00BC2A00" w:rsidRPr="000D2D3B">
        <w:rPr>
          <w:b/>
        </w:rPr>
        <w:t xml:space="preserve"> </w:t>
      </w:r>
    </w:p>
    <w:p w:rsidR="00DE054E" w:rsidRPr="000D2D3B" w:rsidRDefault="002E1FEE">
      <w:pPr>
        <w:ind w:left="2160"/>
        <w:jc w:val="both"/>
        <w:rPr>
          <w:b/>
        </w:rPr>
      </w:pPr>
      <w:r w:rsidRPr="000D2D3B">
        <w:rPr>
          <w:b/>
        </w:rPr>
        <w:t>Duties:</w:t>
      </w:r>
    </w:p>
    <w:p w:rsidR="006B4850" w:rsidRDefault="003121D3" w:rsidP="00F65D5B">
      <w:pPr>
        <w:pStyle w:val="ListParagraph"/>
        <w:numPr>
          <w:ilvl w:val="0"/>
          <w:numId w:val="4"/>
        </w:numPr>
        <w:jc w:val="both"/>
      </w:pPr>
      <w:r>
        <w:t xml:space="preserve">Maintain good relationship across level in  </w:t>
      </w:r>
      <w:r w:rsidR="001D3192">
        <w:t>Top 60 Retail Organization</w:t>
      </w:r>
      <w:r>
        <w:t xml:space="preserve"> ( CEO, </w:t>
      </w:r>
      <w:r w:rsidR="00CD75AC">
        <w:t xml:space="preserve">CMO, </w:t>
      </w:r>
      <w:r>
        <w:t xml:space="preserve">CIO, </w:t>
      </w:r>
      <w:r w:rsidR="00D13FBD">
        <w:t xml:space="preserve">IT </w:t>
      </w:r>
      <w:r w:rsidR="001D3192">
        <w:t>Director and Senior Manager) through Solid Pipeline Database</w:t>
      </w:r>
    </w:p>
    <w:p w:rsidR="006B4850" w:rsidRDefault="00A1264F" w:rsidP="00F65D5B">
      <w:pPr>
        <w:pStyle w:val="ListParagraph"/>
        <w:numPr>
          <w:ilvl w:val="0"/>
          <w:numId w:val="4"/>
        </w:numPr>
        <w:jc w:val="both"/>
      </w:pPr>
      <w:r>
        <w:t>Making Sales Investment Approval</w:t>
      </w:r>
      <w:r w:rsidR="00B708D8">
        <w:t xml:space="preserve"> </w:t>
      </w:r>
      <w:r>
        <w:t>(Sales Process Steps Method</w:t>
      </w:r>
      <w:r w:rsidR="005A5D12">
        <w:t xml:space="preserve">ology </w:t>
      </w:r>
      <w:r w:rsidR="008C1CB5">
        <w:t xml:space="preserve"> such as p</w:t>
      </w:r>
      <w:r w:rsidR="00BD651F">
        <w:t xml:space="preserve">rovide </w:t>
      </w:r>
      <w:r w:rsidR="004511D3">
        <w:t xml:space="preserve">business requirement interview, </w:t>
      </w:r>
      <w:r w:rsidR="00F156C8">
        <w:t>A</w:t>
      </w:r>
      <w:r w:rsidR="00BD651F">
        <w:t xml:space="preserve">ccount </w:t>
      </w:r>
      <w:r w:rsidR="00F156C8">
        <w:t>S</w:t>
      </w:r>
      <w:r w:rsidR="00BD651F">
        <w:t>trategy, budgeting</w:t>
      </w:r>
      <w:r w:rsidR="004511D3">
        <w:t>,</w:t>
      </w:r>
      <w:r w:rsidR="003F3459">
        <w:t xml:space="preserve"> allocate</w:t>
      </w:r>
      <w:r w:rsidR="00CD75AC">
        <w:t xml:space="preserve"> </w:t>
      </w:r>
      <w:r w:rsidR="008C1CB5">
        <w:t>resources</w:t>
      </w:r>
      <w:r w:rsidR="004511D3">
        <w:t>, POC, professional proposal until deal contract agreement</w:t>
      </w:r>
      <w:r>
        <w:t>).</w:t>
      </w:r>
    </w:p>
    <w:p w:rsidR="00DE054E" w:rsidRDefault="00841867" w:rsidP="00841867">
      <w:pPr>
        <w:pStyle w:val="ListParagraph"/>
        <w:numPr>
          <w:ilvl w:val="0"/>
          <w:numId w:val="4"/>
        </w:numPr>
        <w:jc w:val="both"/>
      </w:pPr>
      <w:r>
        <w:t>Professional Presentation, Proposal until Project Delivery</w:t>
      </w:r>
      <w:r w:rsidR="00DE054E">
        <w:t>.</w:t>
      </w:r>
    </w:p>
    <w:p w:rsidR="00DE054E" w:rsidRDefault="00DE054E">
      <w:pPr>
        <w:ind w:left="4590" w:hanging="2430"/>
        <w:jc w:val="both"/>
      </w:pPr>
    </w:p>
    <w:p w:rsidR="00DE054E" w:rsidRDefault="00DE054E">
      <w:pPr>
        <w:ind w:left="2160"/>
        <w:jc w:val="both"/>
      </w:pPr>
      <w:r>
        <w:t>Report to Regional Sales Director</w:t>
      </w:r>
    </w:p>
    <w:p w:rsidR="00DE054E" w:rsidRDefault="00DE054E">
      <w:pPr>
        <w:ind w:left="2160"/>
        <w:jc w:val="both"/>
      </w:pPr>
    </w:p>
    <w:p w:rsidR="00DE054E" w:rsidRDefault="00DE054E">
      <w:pPr>
        <w:ind w:left="2160"/>
        <w:jc w:val="both"/>
      </w:pPr>
      <w:r>
        <w:t>Yearly Quota Target for Indonesia Country: US$ 2 Million</w:t>
      </w:r>
    </w:p>
    <w:p w:rsidR="00DE054E" w:rsidRDefault="00DE054E">
      <w:pPr>
        <w:ind w:left="2160"/>
        <w:jc w:val="both"/>
      </w:pPr>
    </w:p>
    <w:p w:rsidR="00DE054E" w:rsidRDefault="00972A08" w:rsidP="00972A0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Achievement</w:t>
      </w:r>
    </w:p>
    <w:p w:rsidR="00972A08" w:rsidRDefault="00AA7CE3" w:rsidP="00972A08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A7CE3">
        <w:rPr>
          <w:rFonts w:ascii="Times New Roman" w:hAnsi="Times New Roman" w:cs="Times New Roman"/>
          <w:sz w:val="24"/>
          <w:szCs w:val="24"/>
        </w:rPr>
        <w:t xml:space="preserve">Dealing contract with the biggest retail companies in Indonesia with Million Dollar Transaction </w:t>
      </w:r>
      <w:r w:rsidR="00C80832">
        <w:rPr>
          <w:rFonts w:ascii="Times New Roman" w:hAnsi="Times New Roman" w:cs="Times New Roman"/>
          <w:sz w:val="24"/>
          <w:szCs w:val="24"/>
        </w:rPr>
        <w:t>such as Trikomsel, MAP, Everbest etc.</w:t>
      </w:r>
    </w:p>
    <w:p w:rsidR="00AC2F51" w:rsidRDefault="00AC2F51" w:rsidP="00972A08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</w:t>
      </w:r>
      <w:r w:rsidR="00F47410">
        <w:rPr>
          <w:rFonts w:ascii="Times New Roman" w:hAnsi="Times New Roman" w:cs="Times New Roman"/>
          <w:sz w:val="24"/>
          <w:szCs w:val="24"/>
        </w:rPr>
        <w:t xml:space="preserve">rking closely with Banking EDC Solution for EFT </w:t>
      </w:r>
    </w:p>
    <w:p w:rsidR="00F310AE" w:rsidRPr="00AA7CE3" w:rsidRDefault="00F310AE" w:rsidP="00F310AE">
      <w:pPr>
        <w:pStyle w:val="NoSpacing"/>
        <w:ind w:left="2127"/>
        <w:rPr>
          <w:rFonts w:ascii="Times New Roman" w:hAnsi="Times New Roman" w:cs="Times New Roman"/>
          <w:sz w:val="24"/>
          <w:szCs w:val="24"/>
        </w:rPr>
      </w:pPr>
    </w:p>
    <w:p w:rsidR="00DE054E" w:rsidRDefault="00DE054E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:rsidR="00DE054E" w:rsidRDefault="00DE054E">
      <w:pPr>
        <w:jc w:val="both"/>
        <w:rPr>
          <w:rFonts w:ascii="Arial" w:hAnsi="Arial" w:cs="Arial"/>
          <w:sz w:val="20"/>
          <w:szCs w:val="20"/>
          <w:lang w:val="id-ID"/>
        </w:rPr>
      </w:pPr>
    </w:p>
    <w:p w:rsidR="00DE054E" w:rsidRPr="000D2D3B" w:rsidRDefault="00DE054E" w:rsidP="00D31792">
      <w:pPr>
        <w:ind w:left="2250" w:hanging="2250"/>
        <w:jc w:val="both"/>
        <w:rPr>
          <w:b/>
        </w:rPr>
      </w:pPr>
      <w:r w:rsidRPr="000D2D3B">
        <w:rPr>
          <w:b/>
        </w:rPr>
        <w:t>May</w:t>
      </w:r>
      <w:r w:rsidR="000D2D3B" w:rsidRPr="000D2D3B">
        <w:rPr>
          <w:b/>
        </w:rPr>
        <w:t xml:space="preserve"> </w:t>
      </w:r>
      <w:r w:rsidRPr="000D2D3B">
        <w:rPr>
          <w:b/>
          <w:lang w:val="id-ID"/>
        </w:rPr>
        <w:t>08</w:t>
      </w:r>
      <w:r w:rsidR="000D2D3B" w:rsidRPr="000D2D3B">
        <w:rPr>
          <w:b/>
        </w:rPr>
        <w:t xml:space="preserve">-Dec </w:t>
      </w:r>
      <w:r w:rsidRPr="000D2D3B">
        <w:rPr>
          <w:b/>
        </w:rPr>
        <w:t xml:space="preserve">09 </w:t>
      </w:r>
      <w:r w:rsidR="000D2D3B">
        <w:rPr>
          <w:b/>
        </w:rPr>
        <w:tab/>
      </w:r>
      <w:r w:rsidRPr="000D2D3B">
        <w:rPr>
          <w:b/>
        </w:rPr>
        <w:t>PT NEC Indonesia as Sales Manager for Enterprise Solution</w:t>
      </w:r>
      <w:r w:rsidR="00D31792" w:rsidRPr="000D2D3B">
        <w:rPr>
          <w:b/>
        </w:rPr>
        <w:t xml:space="preserve"> </w:t>
      </w:r>
    </w:p>
    <w:p w:rsidR="00DE054E" w:rsidRPr="000D2D3B" w:rsidRDefault="00DE054E">
      <w:pPr>
        <w:jc w:val="both"/>
        <w:rPr>
          <w:b/>
        </w:rPr>
      </w:pPr>
    </w:p>
    <w:p w:rsidR="00DE054E" w:rsidRPr="000D2D3B" w:rsidRDefault="00DE054E">
      <w:pPr>
        <w:jc w:val="both"/>
        <w:rPr>
          <w:lang w:val="id-ID"/>
        </w:rPr>
      </w:pPr>
    </w:p>
    <w:p w:rsidR="00DE054E" w:rsidRPr="000D2D3B" w:rsidRDefault="00DE054E">
      <w:pPr>
        <w:ind w:left="1440" w:firstLine="720"/>
        <w:jc w:val="both"/>
      </w:pPr>
      <w:r w:rsidRPr="000D2D3B">
        <w:rPr>
          <w:lang w:val="id-ID"/>
        </w:rPr>
        <w:lastRenderedPageBreak/>
        <w:t xml:space="preserve">Duties : </w:t>
      </w:r>
    </w:p>
    <w:p w:rsidR="00DE054E" w:rsidRDefault="00DE054E">
      <w:pPr>
        <w:ind w:left="2160"/>
        <w:jc w:val="both"/>
      </w:pPr>
    </w:p>
    <w:p w:rsidR="005E30CD" w:rsidRDefault="007D1C0A" w:rsidP="00F65D5B">
      <w:pPr>
        <w:pStyle w:val="ListParagraph"/>
        <w:numPr>
          <w:ilvl w:val="0"/>
          <w:numId w:val="5"/>
        </w:numPr>
        <w:jc w:val="both"/>
      </w:pPr>
      <w:r>
        <w:t xml:space="preserve">Orchestra </w:t>
      </w:r>
      <w:r w:rsidR="005E4D46">
        <w:t xml:space="preserve">Sales  Team </w:t>
      </w:r>
      <w:r w:rsidR="0032315D">
        <w:t>,</w:t>
      </w:r>
      <w:r>
        <w:t>Software</w:t>
      </w:r>
      <w:r w:rsidR="005E30CD">
        <w:t xml:space="preserve"> Team, Network Team and Post Delivery  Team</w:t>
      </w:r>
      <w:r w:rsidR="005A3016">
        <w:t xml:space="preserve"> into total solution</w:t>
      </w:r>
    </w:p>
    <w:p w:rsidR="005E30CD" w:rsidRDefault="005E30CD" w:rsidP="00F65D5B">
      <w:pPr>
        <w:pStyle w:val="ListParagraph"/>
        <w:numPr>
          <w:ilvl w:val="0"/>
          <w:numId w:val="5"/>
        </w:numPr>
        <w:jc w:val="both"/>
      </w:pPr>
      <w:r>
        <w:t>Maintain</w:t>
      </w:r>
      <w:r w:rsidR="005A3016">
        <w:t>s</w:t>
      </w:r>
      <w:r>
        <w:t xml:space="preserve"> Strategic Account from Retail and </w:t>
      </w:r>
      <w:r w:rsidR="00AA7CE3">
        <w:t>Consumer</w:t>
      </w:r>
      <w:r w:rsidR="00D06536">
        <w:t xml:space="preserve"> Product Group</w:t>
      </w:r>
      <w:r w:rsidR="00AA7CE3">
        <w:t xml:space="preserve"> Companies</w:t>
      </w:r>
      <w:r>
        <w:t xml:space="preserve"> </w:t>
      </w:r>
      <w:r w:rsidR="00C24868">
        <w:t>both locally and globally</w:t>
      </w:r>
    </w:p>
    <w:p w:rsidR="00232153" w:rsidRDefault="005E30CD" w:rsidP="00F65D5B">
      <w:pPr>
        <w:pStyle w:val="ListParagraph"/>
        <w:numPr>
          <w:ilvl w:val="0"/>
          <w:numId w:val="5"/>
        </w:numPr>
        <w:jc w:val="both"/>
      </w:pPr>
      <w:r>
        <w:t>Manage</w:t>
      </w:r>
      <w:r w:rsidR="00AA7CE3">
        <w:t>d</w:t>
      </w:r>
      <w:r>
        <w:t xml:space="preserve"> and allocate</w:t>
      </w:r>
      <w:r w:rsidR="00AA7CE3">
        <w:t>d</w:t>
      </w:r>
      <w:r>
        <w:t xml:space="preserve"> resource locally and regionally </w:t>
      </w:r>
      <w:r w:rsidR="0010729A">
        <w:t xml:space="preserve">and work closely with them to provide marketing strategy for products and solutions such as </w:t>
      </w:r>
      <w:r w:rsidR="00A149A0">
        <w:t>(CPG , Retail, Education, Cloud Computing Services Solution )</w:t>
      </w:r>
      <w:r w:rsidR="000076ED">
        <w:t>.</w:t>
      </w:r>
    </w:p>
    <w:p w:rsidR="00C24868" w:rsidRDefault="00643B5D" w:rsidP="00F65D5B">
      <w:pPr>
        <w:pStyle w:val="ListParagraph"/>
        <w:numPr>
          <w:ilvl w:val="0"/>
          <w:numId w:val="5"/>
        </w:numPr>
        <w:jc w:val="both"/>
      </w:pPr>
      <w:r>
        <w:t>Create Business and Marketing Strategy to Products, Solution and Services in related with customers and market segment</w:t>
      </w:r>
    </w:p>
    <w:p w:rsidR="00572FAB" w:rsidRDefault="00B0315F" w:rsidP="00F65D5B">
      <w:pPr>
        <w:pStyle w:val="ListParagraph"/>
        <w:numPr>
          <w:ilvl w:val="0"/>
          <w:numId w:val="5"/>
        </w:numPr>
        <w:jc w:val="both"/>
      </w:pPr>
      <w:r>
        <w:t>Lead</w:t>
      </w:r>
      <w:r w:rsidR="00572FAB">
        <w:t xml:space="preserve"> Sales</w:t>
      </w:r>
      <w:r w:rsidR="00404934">
        <w:t xml:space="preserve"> &amp; Budgeting</w:t>
      </w:r>
      <w:r w:rsidR="00572FAB">
        <w:t xml:space="preserve"> Report</w:t>
      </w:r>
      <w:r>
        <w:t xml:space="preserve"> Meeting every month</w:t>
      </w:r>
    </w:p>
    <w:p w:rsidR="00DC4215" w:rsidRDefault="00DC4215" w:rsidP="00DC4215">
      <w:pPr>
        <w:jc w:val="both"/>
      </w:pPr>
    </w:p>
    <w:p w:rsidR="00DC4215" w:rsidRDefault="00DC4215" w:rsidP="00DC4215">
      <w:pPr>
        <w:ind w:left="2127"/>
        <w:jc w:val="both"/>
      </w:pPr>
      <w:r>
        <w:t>Achievement:</w:t>
      </w:r>
    </w:p>
    <w:p w:rsidR="00DC4215" w:rsidRDefault="00DC4215" w:rsidP="00DC4215">
      <w:pPr>
        <w:pStyle w:val="ListParagraph"/>
        <w:numPr>
          <w:ilvl w:val="0"/>
          <w:numId w:val="13"/>
        </w:numPr>
        <w:jc w:val="both"/>
      </w:pPr>
      <w:r>
        <w:t>Established strong relationship lifecycle solution selling  for Manufacturing, Consumer Good, Banking, Government Oil and Retail :</w:t>
      </w:r>
    </w:p>
    <w:p w:rsidR="00DC4215" w:rsidRDefault="00DC4215" w:rsidP="00DC4215">
      <w:pPr>
        <w:pStyle w:val="ListParagraph"/>
        <w:numPr>
          <w:ilvl w:val="0"/>
          <w:numId w:val="14"/>
        </w:numPr>
        <w:jc w:val="both"/>
      </w:pPr>
      <w:r>
        <w:t>PT Ajinomoto Indonesia for Japanese Manufacturing Software and Mobility of Sales Force Automation amount to 3 Million USD</w:t>
      </w:r>
    </w:p>
    <w:p w:rsidR="00DC4215" w:rsidRDefault="00DC4215" w:rsidP="00DC4215">
      <w:pPr>
        <w:pStyle w:val="ListParagraph"/>
        <w:numPr>
          <w:ilvl w:val="0"/>
          <w:numId w:val="14"/>
        </w:numPr>
        <w:jc w:val="both"/>
      </w:pPr>
      <w:r>
        <w:t>PT Mandom Indonesia for Japanese Manufacturing Software and Mobility of Sales Force Automation amount to 2 Million USD</w:t>
      </w:r>
    </w:p>
    <w:p w:rsidR="00DC4215" w:rsidRDefault="00DC4215" w:rsidP="00DC4215">
      <w:pPr>
        <w:pStyle w:val="ListParagraph"/>
        <w:numPr>
          <w:ilvl w:val="0"/>
          <w:numId w:val="14"/>
        </w:numPr>
        <w:jc w:val="both"/>
      </w:pPr>
      <w:r>
        <w:t>PT Bridgestone Tire Indonesia  ERP SAP and HR Solution amount to 1.5 Million USD</w:t>
      </w:r>
    </w:p>
    <w:p w:rsidR="00DC4215" w:rsidRDefault="00DC4215" w:rsidP="00DC4215">
      <w:pPr>
        <w:pStyle w:val="ListParagraph"/>
        <w:numPr>
          <w:ilvl w:val="0"/>
          <w:numId w:val="14"/>
        </w:numPr>
        <w:jc w:val="both"/>
      </w:pPr>
      <w:r>
        <w:t>PT Komatsu Indonesia by using ERP SAP amount to 2 Million USD</w:t>
      </w:r>
    </w:p>
    <w:p w:rsidR="00DC4215" w:rsidRDefault="00DC4215" w:rsidP="00DC4215">
      <w:pPr>
        <w:pStyle w:val="ListParagraph"/>
        <w:numPr>
          <w:ilvl w:val="0"/>
          <w:numId w:val="14"/>
        </w:numPr>
        <w:jc w:val="both"/>
      </w:pPr>
      <w:r>
        <w:t>Project IT Platform for Toyota, Yamaha, Daihatsu Automotive company</w:t>
      </w:r>
    </w:p>
    <w:p w:rsidR="00DC4215" w:rsidRDefault="00DC4215" w:rsidP="00DC4215">
      <w:pPr>
        <w:pStyle w:val="ListParagraph"/>
        <w:numPr>
          <w:ilvl w:val="0"/>
          <w:numId w:val="14"/>
        </w:numPr>
        <w:jc w:val="both"/>
      </w:pPr>
      <w:r>
        <w:t>Deal contract with PT  Modern Group for Seven Eleven Convenience Strong by using NEC Retail System Software integrated with Microsoft Dynamic AX is around 5 Million USD</w:t>
      </w:r>
    </w:p>
    <w:p w:rsidR="00DC4215" w:rsidRDefault="00DC4215" w:rsidP="00DC4215">
      <w:pPr>
        <w:pStyle w:val="ListParagraph"/>
        <w:numPr>
          <w:ilvl w:val="0"/>
          <w:numId w:val="14"/>
        </w:numPr>
        <w:jc w:val="both"/>
      </w:pPr>
      <w:r>
        <w:t xml:space="preserve">Project BP Migas (Government Institution for Oil &amp; Gas Sector ) for Gasoline Quota System for Driver  and Fisherman Citizen </w:t>
      </w:r>
    </w:p>
    <w:p w:rsidR="00DC4215" w:rsidRDefault="00DC4215" w:rsidP="00DC4215">
      <w:pPr>
        <w:pStyle w:val="ListParagraph"/>
        <w:numPr>
          <w:ilvl w:val="0"/>
          <w:numId w:val="14"/>
        </w:numPr>
        <w:jc w:val="both"/>
      </w:pPr>
      <w:r>
        <w:t>Build strong relationship with Consumer Product Group and Retail Companies by conduct IT Seminar.</w:t>
      </w:r>
    </w:p>
    <w:p w:rsidR="00DC4215" w:rsidRDefault="00DC4215" w:rsidP="00DC4215">
      <w:pPr>
        <w:pStyle w:val="ListParagraph"/>
        <w:numPr>
          <w:ilvl w:val="0"/>
          <w:numId w:val="14"/>
        </w:numPr>
        <w:jc w:val="both"/>
      </w:pPr>
      <w:r>
        <w:t>Project of Flash Card for BCA Bank by using Smart Card</w:t>
      </w:r>
    </w:p>
    <w:p w:rsidR="00DC4215" w:rsidRDefault="00DC4215" w:rsidP="00DC4215">
      <w:pPr>
        <w:ind w:left="2847"/>
        <w:jc w:val="both"/>
      </w:pPr>
    </w:p>
    <w:p w:rsidR="00DC4215" w:rsidRDefault="00DC4215" w:rsidP="00DC4215">
      <w:pPr>
        <w:pStyle w:val="ListParagraph"/>
        <w:ind w:left="3207"/>
        <w:jc w:val="both"/>
      </w:pPr>
    </w:p>
    <w:p w:rsidR="00DC4215" w:rsidRDefault="00DC4215" w:rsidP="00DC4215">
      <w:pPr>
        <w:ind w:left="2127"/>
        <w:jc w:val="both"/>
      </w:pPr>
      <w:r>
        <w:t>Report to VP Sales</w:t>
      </w:r>
    </w:p>
    <w:p w:rsidR="00DC4215" w:rsidRDefault="00DC4215" w:rsidP="00DC4215">
      <w:pPr>
        <w:ind w:left="2127"/>
        <w:jc w:val="both"/>
      </w:pPr>
    </w:p>
    <w:p w:rsidR="00C24868" w:rsidRDefault="00C24868" w:rsidP="00C24868">
      <w:pPr>
        <w:jc w:val="both"/>
      </w:pPr>
    </w:p>
    <w:p w:rsidR="00563C3A" w:rsidRDefault="00563C3A">
      <w:pPr>
        <w:ind w:left="2160"/>
        <w:jc w:val="both"/>
      </w:pPr>
    </w:p>
    <w:p w:rsidR="00C67D51" w:rsidRDefault="00DE054E" w:rsidP="001D0647">
      <w:pPr>
        <w:ind w:left="2268" w:hanging="2268"/>
        <w:jc w:val="both"/>
      </w:pPr>
      <w:r w:rsidRPr="000D2D3B">
        <w:rPr>
          <w:b/>
        </w:rPr>
        <w:t xml:space="preserve">Oct </w:t>
      </w:r>
      <w:r w:rsidRPr="000D2D3B">
        <w:rPr>
          <w:b/>
          <w:lang w:val="id-ID"/>
        </w:rPr>
        <w:t>0</w:t>
      </w:r>
      <w:r w:rsidRPr="000D2D3B">
        <w:rPr>
          <w:b/>
        </w:rPr>
        <w:t>7 – Apr</w:t>
      </w:r>
      <w:r w:rsidR="000D2D3B" w:rsidRPr="000D2D3B">
        <w:rPr>
          <w:b/>
        </w:rPr>
        <w:t xml:space="preserve"> </w:t>
      </w:r>
      <w:r w:rsidRPr="000D2D3B">
        <w:rPr>
          <w:b/>
        </w:rPr>
        <w:t xml:space="preserve">08 </w:t>
      </w:r>
      <w:r w:rsidR="001D0647">
        <w:rPr>
          <w:b/>
        </w:rPr>
        <w:t xml:space="preserve">   </w:t>
      </w:r>
      <w:r w:rsidR="001D0647">
        <w:rPr>
          <w:b/>
        </w:rPr>
        <w:tab/>
      </w:r>
      <w:r w:rsidRPr="000D2D3B">
        <w:rPr>
          <w:b/>
        </w:rPr>
        <w:t>Lucent Alcatel Busi</w:t>
      </w:r>
      <w:r w:rsidR="00AA7CE3" w:rsidRPr="000D2D3B">
        <w:rPr>
          <w:b/>
        </w:rPr>
        <w:t xml:space="preserve">ness Partner and Distributor: </w:t>
      </w:r>
      <w:r w:rsidRPr="000D2D3B">
        <w:rPr>
          <w:b/>
        </w:rPr>
        <w:t xml:space="preserve">Provide Data, Voice and Security Solution. As Senior Account Manager for Lucent Alcatel Enterprise Solution </w:t>
      </w:r>
      <w:r w:rsidR="00F46F0B">
        <w:rPr>
          <w:b/>
        </w:rPr>
        <w:t xml:space="preserve"> </w:t>
      </w:r>
    </w:p>
    <w:p w:rsidR="00C67D51" w:rsidRDefault="00C67D51" w:rsidP="00C67D51">
      <w:pPr>
        <w:ind w:left="2127"/>
        <w:jc w:val="both"/>
      </w:pPr>
    </w:p>
    <w:p w:rsidR="00C67D51" w:rsidRDefault="00C67D51" w:rsidP="00C67D51">
      <w:pPr>
        <w:pStyle w:val="ListParagraph"/>
        <w:ind w:left="3207"/>
        <w:jc w:val="both"/>
      </w:pPr>
    </w:p>
    <w:p w:rsidR="00DE054E" w:rsidRPr="000D2D3B" w:rsidRDefault="00DE054E">
      <w:pPr>
        <w:ind w:left="2160" w:hanging="2160"/>
        <w:jc w:val="both"/>
        <w:rPr>
          <w:b/>
        </w:rPr>
      </w:pPr>
    </w:p>
    <w:p w:rsidR="0068037E" w:rsidRDefault="00407810">
      <w:pPr>
        <w:ind w:left="2160"/>
      </w:pPr>
      <w:r>
        <w:t>.</w:t>
      </w:r>
    </w:p>
    <w:p w:rsidR="00407810" w:rsidRDefault="002C444B" w:rsidP="00F65D5B">
      <w:pPr>
        <w:pStyle w:val="ListParagraph"/>
        <w:numPr>
          <w:ilvl w:val="0"/>
          <w:numId w:val="13"/>
        </w:numPr>
        <w:ind w:left="2520"/>
      </w:pPr>
      <w:r>
        <w:t>Manage Strategic Account</w:t>
      </w:r>
      <w:r w:rsidR="00AA7CE3">
        <w:t>s</w:t>
      </w:r>
      <w:r>
        <w:t xml:space="preserve"> and hunting New Account</w:t>
      </w:r>
      <w:r w:rsidR="00AA7CE3">
        <w:t>s</w:t>
      </w:r>
      <w:r>
        <w:t xml:space="preserve"> </w:t>
      </w:r>
    </w:p>
    <w:p w:rsidR="002C444B" w:rsidRDefault="002C444B" w:rsidP="00F65D5B">
      <w:pPr>
        <w:pStyle w:val="ListParagraph"/>
        <w:numPr>
          <w:ilvl w:val="0"/>
          <w:numId w:val="13"/>
        </w:numPr>
        <w:ind w:left="2520"/>
      </w:pPr>
      <w:r>
        <w:t>Working closely with Telco Account Manager to provide solution to their client</w:t>
      </w:r>
      <w:r w:rsidR="00AA7CE3">
        <w:t>s</w:t>
      </w:r>
    </w:p>
    <w:p w:rsidR="00191A41" w:rsidRDefault="00DE054E" w:rsidP="00807531">
      <w:pPr>
        <w:pStyle w:val="BodyTextIndent2"/>
        <w:jc w:val="both"/>
      </w:pPr>
      <w:r>
        <w:rPr>
          <w:b/>
        </w:rPr>
        <w:t>Achievement:</w:t>
      </w:r>
      <w:r>
        <w:rPr>
          <w:b/>
        </w:rPr>
        <w:tab/>
      </w:r>
      <w:r w:rsidR="00514F89" w:rsidRPr="00C80832">
        <w:rPr>
          <w:bCs/>
        </w:rPr>
        <w:t>Bank</w:t>
      </w:r>
      <w:r w:rsidR="00C80832" w:rsidRPr="00C80832">
        <w:rPr>
          <w:bCs/>
        </w:rPr>
        <w:t>ing, Hotel and Distribution p</w:t>
      </w:r>
      <w:r w:rsidR="005C640E" w:rsidRPr="00C80832">
        <w:rPr>
          <w:bCs/>
        </w:rPr>
        <w:t>roject</w:t>
      </w:r>
      <w:r w:rsidR="00C80832" w:rsidRPr="00C80832">
        <w:rPr>
          <w:bCs/>
        </w:rPr>
        <w:t>s</w:t>
      </w:r>
      <w:r w:rsidR="00A011B1">
        <w:rPr>
          <w:bCs/>
        </w:rPr>
        <w:t xml:space="preserve"> amount to </w:t>
      </w:r>
      <w:r w:rsidR="005C640E" w:rsidRPr="00C80832">
        <w:rPr>
          <w:bCs/>
        </w:rPr>
        <w:t xml:space="preserve">  US$ </w:t>
      </w:r>
      <w:r w:rsidR="00C80832" w:rsidRPr="00C80832">
        <w:rPr>
          <w:bCs/>
        </w:rPr>
        <w:t>5</w:t>
      </w:r>
      <w:r w:rsidR="005C640E" w:rsidRPr="00C80832">
        <w:rPr>
          <w:bCs/>
        </w:rPr>
        <w:t xml:space="preserve"> Million</w:t>
      </w:r>
    </w:p>
    <w:p w:rsidR="00191A41" w:rsidRDefault="00191A41" w:rsidP="00004510">
      <w:r>
        <w:t xml:space="preserve">       Some projects working closely with other Telco Service Providers and System Integrator</w:t>
      </w:r>
    </w:p>
    <w:p w:rsidR="00DE054E" w:rsidRDefault="00DE054E"/>
    <w:p w:rsidR="00DE054E" w:rsidRDefault="00DE054E"/>
    <w:p w:rsidR="00DE054E" w:rsidRPr="000D2D3B" w:rsidRDefault="00DE054E">
      <w:pPr>
        <w:ind w:left="2160" w:hanging="2160"/>
        <w:rPr>
          <w:b/>
          <w:lang w:val="id-ID"/>
        </w:rPr>
      </w:pPr>
      <w:r w:rsidRPr="000D2D3B">
        <w:rPr>
          <w:b/>
        </w:rPr>
        <w:t>Jan 06 – Sept 07</w:t>
      </w:r>
      <w:r w:rsidRPr="000D2D3B">
        <w:rPr>
          <w:b/>
        </w:rPr>
        <w:tab/>
        <w:t>Senior Business Development PT Trimera Media Utama</w:t>
      </w:r>
      <w:r w:rsidR="000018F8" w:rsidRPr="000D2D3B">
        <w:rPr>
          <w:b/>
        </w:rPr>
        <w:t xml:space="preserve"> </w:t>
      </w:r>
      <w:r w:rsidRPr="000D2D3B">
        <w:rPr>
          <w:b/>
        </w:rPr>
        <w:t>( Joint Venture with PT Telkom Indonesia ) Product : Commerce One</w:t>
      </w:r>
      <w:r w:rsidR="00F31506" w:rsidRPr="000D2D3B">
        <w:rPr>
          <w:b/>
        </w:rPr>
        <w:t xml:space="preserve"> </w:t>
      </w:r>
      <w:r w:rsidR="000D2D3B">
        <w:rPr>
          <w:b/>
        </w:rPr>
        <w:t xml:space="preserve">is </w:t>
      </w:r>
      <w:r w:rsidR="00F31506" w:rsidRPr="000D2D3B">
        <w:rPr>
          <w:b/>
        </w:rPr>
        <w:t>similar with Ariba</w:t>
      </w:r>
      <w:r w:rsidR="00C80832" w:rsidRPr="000D2D3B">
        <w:rPr>
          <w:b/>
        </w:rPr>
        <w:t xml:space="preserve"> and Bayan Trade</w:t>
      </w:r>
    </w:p>
    <w:p w:rsidR="00DE054E" w:rsidRPr="000D2D3B" w:rsidRDefault="00DE054E">
      <w:pPr>
        <w:rPr>
          <w:b/>
          <w:lang w:val="id-ID"/>
        </w:rPr>
      </w:pPr>
    </w:p>
    <w:p w:rsidR="00DE054E" w:rsidRDefault="00DE054E">
      <w:pPr>
        <w:ind w:left="2160"/>
      </w:pPr>
      <w:r>
        <w:rPr>
          <w:lang w:val="id-ID"/>
        </w:rPr>
        <w:t>Provide : Procurement Service Provider Consultant ( Supply Chains Management , Business Intelligent and Collaboration</w:t>
      </w:r>
      <w:r w:rsidR="005034E8">
        <w:t xml:space="preserve"> by using Cloud Computing</w:t>
      </w:r>
      <w:r w:rsidR="000018F8">
        <w:t xml:space="preserve"> Services</w:t>
      </w:r>
      <w:r>
        <w:rPr>
          <w:lang w:val="id-ID"/>
        </w:rPr>
        <w:t xml:space="preserve"> )  and </w:t>
      </w:r>
      <w:r w:rsidR="002C444B">
        <w:t>T</w:t>
      </w:r>
      <w:r>
        <w:rPr>
          <w:lang w:val="id-ID"/>
        </w:rPr>
        <w:t xml:space="preserve">elecommunication Infrastructure. </w:t>
      </w:r>
    </w:p>
    <w:p w:rsidR="00CB3396" w:rsidRPr="00CB3396" w:rsidRDefault="00CB3396">
      <w:pPr>
        <w:ind w:left="2160"/>
      </w:pPr>
    </w:p>
    <w:p w:rsidR="00DE054E" w:rsidRDefault="00DE054E"/>
    <w:p w:rsidR="0015031E" w:rsidRDefault="0015031E" w:rsidP="00F65D5B">
      <w:pPr>
        <w:pStyle w:val="ListParagraph"/>
        <w:numPr>
          <w:ilvl w:val="0"/>
          <w:numId w:val="6"/>
        </w:numPr>
      </w:pPr>
      <w:r>
        <w:t xml:space="preserve">Working closely with Telkom Indonesia to develop business the biggest companies in Indonesia especially State Company or BUMN </w:t>
      </w:r>
      <w:r w:rsidR="000B1EBA">
        <w:t xml:space="preserve">and the biggest Banks </w:t>
      </w:r>
      <w:r>
        <w:t xml:space="preserve">with huge transaction of buying </w:t>
      </w:r>
    </w:p>
    <w:p w:rsidR="00092A20" w:rsidRDefault="00092A20" w:rsidP="00F65D5B">
      <w:pPr>
        <w:pStyle w:val="ListParagraph"/>
        <w:numPr>
          <w:ilvl w:val="0"/>
          <w:numId w:val="6"/>
        </w:numPr>
      </w:pPr>
      <w:r>
        <w:t>Monitoring Project Delivery, Transforming and Change Management</w:t>
      </w:r>
    </w:p>
    <w:p w:rsidR="00191A41" w:rsidRDefault="00191A41">
      <w:pPr>
        <w:ind w:left="2160"/>
      </w:pPr>
    </w:p>
    <w:p w:rsidR="00DE054E" w:rsidRDefault="00DE054E">
      <w:pPr>
        <w:ind w:left="2160"/>
      </w:pPr>
      <w:r>
        <w:t xml:space="preserve">Achievement </w:t>
      </w:r>
    </w:p>
    <w:p w:rsidR="0015031E" w:rsidRDefault="0015031E">
      <w:pPr>
        <w:ind w:left="2160"/>
      </w:pPr>
    </w:p>
    <w:p w:rsidR="0015031E" w:rsidRDefault="0015031E" w:rsidP="00C80832">
      <w:pPr>
        <w:pStyle w:val="ListParagraph"/>
        <w:numPr>
          <w:ilvl w:val="0"/>
          <w:numId w:val="16"/>
        </w:numPr>
        <w:ind w:left="2520"/>
      </w:pPr>
      <w:r>
        <w:t xml:space="preserve">Deal with </w:t>
      </w:r>
      <w:r w:rsidR="007829AA">
        <w:t>Telecommunication Companies, Bank, Mining and  BUMN Companies</w:t>
      </w:r>
      <w:r>
        <w:t xml:space="preserve"> </w:t>
      </w:r>
      <w:r w:rsidR="007829AA">
        <w:t>with Million USD Transaction.</w:t>
      </w:r>
    </w:p>
    <w:p w:rsidR="00BE19AE" w:rsidRPr="00885E8B" w:rsidRDefault="00BE19AE" w:rsidP="00C80832">
      <w:pPr>
        <w:pStyle w:val="ListParagraph"/>
        <w:numPr>
          <w:ilvl w:val="0"/>
          <w:numId w:val="16"/>
        </w:numPr>
        <w:ind w:left="2520"/>
        <w:rPr>
          <w:b/>
        </w:rPr>
      </w:pPr>
      <w:r w:rsidRPr="00885E8B">
        <w:rPr>
          <w:b/>
        </w:rPr>
        <w:t xml:space="preserve">Established with Government Body in conducting e-Procurement </w:t>
      </w:r>
      <w:r w:rsidR="00112CD7">
        <w:rPr>
          <w:b/>
        </w:rPr>
        <w:t>Solution for</w:t>
      </w:r>
      <w:r w:rsidRPr="00885E8B">
        <w:rPr>
          <w:b/>
        </w:rPr>
        <w:t xml:space="preserve"> all Government Department and </w:t>
      </w:r>
      <w:r w:rsidR="00112CD7">
        <w:rPr>
          <w:b/>
        </w:rPr>
        <w:t xml:space="preserve">Enterprise </w:t>
      </w:r>
      <w:r w:rsidRPr="00885E8B">
        <w:rPr>
          <w:b/>
        </w:rPr>
        <w:t>Companies.</w:t>
      </w:r>
    </w:p>
    <w:p w:rsidR="005963CF" w:rsidRDefault="005963CF" w:rsidP="005963CF">
      <w:pPr>
        <w:ind w:left="1418"/>
      </w:pPr>
    </w:p>
    <w:p w:rsidR="00DE054E" w:rsidRDefault="00DE054E">
      <w:pPr>
        <w:ind w:left="2160"/>
      </w:pPr>
    </w:p>
    <w:p w:rsidR="00DE054E" w:rsidRDefault="00DE054E">
      <w:pPr>
        <w:ind w:left="2160" w:hanging="2160"/>
        <w:rPr>
          <w:b/>
          <w:lang w:val="id-ID"/>
        </w:rPr>
      </w:pPr>
      <w:r w:rsidRPr="000D2D3B">
        <w:rPr>
          <w:b/>
        </w:rPr>
        <w:t xml:space="preserve">Jan 04 – </w:t>
      </w:r>
      <w:r w:rsidR="00906FB5" w:rsidRPr="000D2D3B">
        <w:rPr>
          <w:b/>
        </w:rPr>
        <w:t>Dec 05</w:t>
      </w:r>
      <w:r w:rsidR="00906FB5" w:rsidRPr="000D2D3B">
        <w:rPr>
          <w:b/>
        </w:rPr>
        <w:tab/>
        <w:t xml:space="preserve">Senior Telco Strategic </w:t>
      </w:r>
      <w:r w:rsidRPr="000D2D3B">
        <w:rPr>
          <w:b/>
          <w:lang w:val="id-ID"/>
        </w:rPr>
        <w:t xml:space="preserve">Account Manager </w:t>
      </w:r>
      <w:r w:rsidRPr="000D2D3B">
        <w:rPr>
          <w:b/>
        </w:rPr>
        <w:t>for</w:t>
      </w:r>
      <w:r w:rsidRPr="000D2D3B">
        <w:rPr>
          <w:b/>
          <w:lang w:val="id-ID"/>
        </w:rPr>
        <w:t xml:space="preserve"> PT. Metrodata Solusi Infomatika (Sun </w:t>
      </w:r>
      <w:r w:rsidRPr="000D2D3B">
        <w:rPr>
          <w:b/>
        </w:rPr>
        <w:t xml:space="preserve">Microsystems </w:t>
      </w:r>
      <w:r w:rsidRPr="000D2D3B">
        <w:rPr>
          <w:b/>
          <w:lang w:val="id-ID"/>
        </w:rPr>
        <w:t>Distributor and Solution Provider)</w:t>
      </w:r>
    </w:p>
    <w:p w:rsidR="00FA74C1" w:rsidRPr="00FA74C1" w:rsidRDefault="00FA74C1">
      <w:pPr>
        <w:ind w:left="2160" w:hanging="2160"/>
        <w:rPr>
          <w:b/>
        </w:rPr>
      </w:pPr>
      <w:r>
        <w:rPr>
          <w:b/>
          <w:lang w:val="id-ID"/>
        </w:rPr>
        <w:tab/>
      </w:r>
      <w:r>
        <w:rPr>
          <w:b/>
        </w:rPr>
        <w:t>which handled XL Axiata and Indosat Group</w:t>
      </w:r>
    </w:p>
    <w:p w:rsidR="00DE054E" w:rsidRPr="000D2D3B" w:rsidRDefault="00112CD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DE054E" w:rsidRDefault="00DE054E">
      <w:pPr>
        <w:ind w:left="2160"/>
        <w:rPr>
          <w:b/>
          <w:lang w:val="id-ID"/>
        </w:rPr>
      </w:pPr>
      <w:r w:rsidRPr="000D2D3B">
        <w:rPr>
          <w:b/>
          <w:lang w:val="id-ID"/>
        </w:rPr>
        <w:t>Duties :</w:t>
      </w:r>
    </w:p>
    <w:p w:rsidR="005B2AED" w:rsidRPr="005B2AED" w:rsidRDefault="005B2AED" w:rsidP="005B2AED">
      <w:pPr>
        <w:pStyle w:val="ListParagraph"/>
        <w:numPr>
          <w:ilvl w:val="0"/>
          <w:numId w:val="28"/>
        </w:numPr>
        <w:rPr>
          <w:b/>
          <w:lang w:val="id-ID"/>
        </w:rPr>
      </w:pPr>
      <w:r>
        <w:t>Actively manage all senior level relationships with clients and senior executives at Board and CEO level.</w:t>
      </w:r>
    </w:p>
    <w:p w:rsidR="005B2AED" w:rsidRPr="007A6753" w:rsidRDefault="005B2AED" w:rsidP="005B2AED">
      <w:pPr>
        <w:pStyle w:val="ListParagraph"/>
        <w:numPr>
          <w:ilvl w:val="0"/>
          <w:numId w:val="28"/>
        </w:numPr>
        <w:rPr>
          <w:b/>
          <w:lang w:val="id-ID"/>
        </w:rPr>
      </w:pPr>
      <w:r>
        <w:t>Planning and management of all aspects of customer engagement and delivery including financial performance and service delivery on large project</w:t>
      </w:r>
    </w:p>
    <w:p w:rsidR="007A6753" w:rsidRPr="00222D3C" w:rsidRDefault="007A6753" w:rsidP="005B2AED">
      <w:pPr>
        <w:pStyle w:val="ListParagraph"/>
        <w:numPr>
          <w:ilvl w:val="0"/>
          <w:numId w:val="28"/>
        </w:numPr>
        <w:rPr>
          <w:b/>
          <w:lang w:val="id-ID"/>
        </w:rPr>
      </w:pPr>
      <w:r>
        <w:lastRenderedPageBreak/>
        <w:t>Create and manage the appropriate delivery, service based contract agreement and company financial</w:t>
      </w:r>
    </w:p>
    <w:p w:rsidR="00222D3C" w:rsidRDefault="00222D3C" w:rsidP="00222D3C">
      <w:pPr>
        <w:rPr>
          <w:b/>
          <w:lang w:val="id-ID"/>
        </w:rPr>
      </w:pPr>
    </w:p>
    <w:p w:rsidR="00222D3C" w:rsidRPr="00222D3C" w:rsidRDefault="00222D3C" w:rsidP="00222D3C">
      <w:pPr>
        <w:ind w:left="2127"/>
        <w:rPr>
          <w:b/>
        </w:rPr>
      </w:pPr>
      <w:r>
        <w:rPr>
          <w:b/>
        </w:rPr>
        <w:t>Achievement :</w:t>
      </w:r>
    </w:p>
    <w:p w:rsidR="0054098F" w:rsidRPr="005B2AED" w:rsidRDefault="0054098F" w:rsidP="005B2AED">
      <w:pPr>
        <w:ind w:left="2160"/>
      </w:pPr>
    </w:p>
    <w:p w:rsidR="00A011B1" w:rsidRDefault="00222D3C" w:rsidP="00A011B1">
      <w:pPr>
        <w:pStyle w:val="ListParagraph"/>
        <w:numPr>
          <w:ilvl w:val="0"/>
          <w:numId w:val="26"/>
        </w:numPr>
      </w:pPr>
      <w:r>
        <w:t xml:space="preserve">Closing deal </w:t>
      </w:r>
      <w:r w:rsidR="003C46A9">
        <w:t xml:space="preserve">contract agreement with </w:t>
      </w:r>
      <w:r>
        <w:t xml:space="preserve">Sun Microsystem Principal and XL Axiata for project Data Center </w:t>
      </w:r>
      <w:r w:rsidR="003C46A9">
        <w:t>amount to 8.6 Million USD</w:t>
      </w:r>
    </w:p>
    <w:p w:rsidR="003C46A9" w:rsidRDefault="00635726" w:rsidP="003C46A9">
      <w:pPr>
        <w:pStyle w:val="ListParagraph"/>
        <w:ind w:left="2880"/>
      </w:pPr>
      <w:r>
        <w:t>Business Case and Financial Model:</w:t>
      </w:r>
    </w:p>
    <w:p w:rsidR="003C46A9" w:rsidRDefault="003C46A9" w:rsidP="003C46A9">
      <w:pPr>
        <w:pStyle w:val="ListParagraph"/>
        <w:numPr>
          <w:ilvl w:val="0"/>
          <w:numId w:val="14"/>
        </w:numPr>
      </w:pPr>
      <w:r>
        <w:t>Hardware  Sun Enterprise Server for 120 processor</w:t>
      </w:r>
      <w:r w:rsidR="00532D6D">
        <w:t>s</w:t>
      </w:r>
      <w:r>
        <w:t xml:space="preserve"> and Storage</w:t>
      </w:r>
    </w:p>
    <w:p w:rsidR="003C46A9" w:rsidRDefault="003C46A9" w:rsidP="003C46A9">
      <w:pPr>
        <w:pStyle w:val="ListParagraph"/>
        <w:numPr>
          <w:ilvl w:val="0"/>
          <w:numId w:val="14"/>
        </w:numPr>
      </w:pPr>
      <w:r>
        <w:t>Service Level Agreement : Platinum 24 hours x 7 day</w:t>
      </w:r>
      <w:r w:rsidR="003C36CE">
        <w:t xml:space="preserve"> amount to 500K USD</w:t>
      </w:r>
    </w:p>
    <w:p w:rsidR="003C46A9" w:rsidRDefault="003C36CE" w:rsidP="003C36CE">
      <w:pPr>
        <w:ind w:left="2836" w:firstLine="371"/>
      </w:pPr>
      <w:r>
        <w:t>Business Model:</w:t>
      </w:r>
      <w:r w:rsidR="003C46A9">
        <w:t xml:space="preserve">  </w:t>
      </w:r>
      <w:r>
        <w:t>( Change CAPEX  to OPEX )</w:t>
      </w:r>
      <w:r w:rsidR="003C46A9">
        <w:t xml:space="preserve">  </w:t>
      </w:r>
    </w:p>
    <w:p w:rsidR="003C36CE" w:rsidRDefault="003C36CE" w:rsidP="003C36CE">
      <w:pPr>
        <w:ind w:left="3207" w:firstLine="3"/>
      </w:pPr>
      <w:r>
        <w:t>CAPEX x 2%  for 24 months which XL Axiata pay per month as OPEX</w:t>
      </w:r>
    </w:p>
    <w:p w:rsidR="008F4161" w:rsidRDefault="003C36CE" w:rsidP="003C36CE">
      <w:pPr>
        <w:pStyle w:val="ListParagraph"/>
        <w:numPr>
          <w:ilvl w:val="0"/>
          <w:numId w:val="14"/>
        </w:numPr>
      </w:pPr>
      <w:r>
        <w:t xml:space="preserve">Fulfilment Projects are amount to </w:t>
      </w:r>
      <w:r w:rsidR="008F4161">
        <w:t>4 Million USD</w:t>
      </w:r>
    </w:p>
    <w:p w:rsidR="00A011B1" w:rsidRDefault="008F4161" w:rsidP="008F4161">
      <w:pPr>
        <w:ind w:left="2127"/>
      </w:pPr>
      <w:r>
        <w:t xml:space="preserve">  </w:t>
      </w:r>
    </w:p>
    <w:p w:rsidR="00A011B1" w:rsidRDefault="008F4161" w:rsidP="00A011B1">
      <w:pPr>
        <w:pStyle w:val="ListParagraph"/>
        <w:numPr>
          <w:ilvl w:val="0"/>
          <w:numId w:val="26"/>
        </w:numPr>
      </w:pPr>
      <w:r>
        <w:t xml:space="preserve">Indosat Projects for </w:t>
      </w:r>
      <w:r w:rsidR="00A011B1">
        <w:t xml:space="preserve">Telecommunication </w:t>
      </w:r>
      <w:r>
        <w:t>Business Division and</w:t>
      </w:r>
      <w:r w:rsidR="00A011B1">
        <w:t xml:space="preserve"> Corporate </w:t>
      </w:r>
      <w:r>
        <w:t xml:space="preserve">Business </w:t>
      </w:r>
      <w:r w:rsidR="00A011B1">
        <w:t xml:space="preserve">Division for Indosat </w:t>
      </w:r>
      <w:r w:rsidR="00532D6D">
        <w:t xml:space="preserve">is </w:t>
      </w:r>
      <w:r w:rsidR="00A011B1">
        <w:t>amount to 6 million USD</w:t>
      </w:r>
    </w:p>
    <w:p w:rsidR="00A011B1" w:rsidRDefault="00A011B1" w:rsidP="008F4161">
      <w:pPr>
        <w:ind w:left="2520"/>
      </w:pPr>
    </w:p>
    <w:p w:rsidR="00D7112E" w:rsidRDefault="00D7112E">
      <w:pPr>
        <w:ind w:left="2160"/>
      </w:pPr>
    </w:p>
    <w:p w:rsidR="00DE054E" w:rsidRDefault="00DE054E">
      <w:pPr>
        <w:ind w:left="2160"/>
      </w:pPr>
      <w:r>
        <w:t>Report to Sales Director</w:t>
      </w:r>
    </w:p>
    <w:p w:rsidR="00DE054E" w:rsidRDefault="00DE054E">
      <w:pPr>
        <w:ind w:left="2160"/>
      </w:pPr>
    </w:p>
    <w:p w:rsidR="00DE054E" w:rsidRPr="00D31792" w:rsidRDefault="00DE054E">
      <w:pPr>
        <w:ind w:left="2160" w:hanging="2160"/>
      </w:pPr>
      <w:r w:rsidRPr="000D2D3B">
        <w:rPr>
          <w:b/>
          <w:lang w:val="id-ID"/>
        </w:rPr>
        <w:t xml:space="preserve">Jan 00- Dec 03 </w:t>
      </w:r>
      <w:r w:rsidRPr="000D2D3B">
        <w:rPr>
          <w:b/>
          <w:lang w:val="id-ID"/>
        </w:rPr>
        <w:tab/>
        <w:t>Business Development Manager</w:t>
      </w:r>
      <w:r w:rsidR="00357C56">
        <w:rPr>
          <w:b/>
          <w:lang w:val="en-ID"/>
        </w:rPr>
        <w:t xml:space="preserve"> </w:t>
      </w:r>
      <w:r w:rsidRPr="000D2D3B">
        <w:rPr>
          <w:b/>
          <w:lang w:val="id-ID"/>
        </w:rPr>
        <w:t>PT. Texascom  Hite</w:t>
      </w:r>
      <w:r w:rsidR="00F46F0B">
        <w:rPr>
          <w:b/>
          <w:lang w:val="id-ID"/>
        </w:rPr>
        <w:t xml:space="preserve">k System ( </w:t>
      </w:r>
      <w:r w:rsidR="008F4161">
        <w:rPr>
          <w:b/>
        </w:rPr>
        <w:t xml:space="preserve">IT &amp; Telecommunication </w:t>
      </w:r>
      <w:r w:rsidR="00F46F0B">
        <w:rPr>
          <w:b/>
          <w:lang w:val="id-ID"/>
        </w:rPr>
        <w:t>Total Solution )</w:t>
      </w:r>
    </w:p>
    <w:p w:rsidR="00DE054E" w:rsidRDefault="00DE054E">
      <w:pPr>
        <w:ind w:left="2160"/>
        <w:rPr>
          <w:lang w:val="id-ID"/>
        </w:rPr>
      </w:pPr>
    </w:p>
    <w:p w:rsidR="00DE054E" w:rsidRDefault="00DE054E">
      <w:pPr>
        <w:ind w:left="2160"/>
        <w:rPr>
          <w:lang w:val="id-ID"/>
        </w:rPr>
      </w:pPr>
      <w:r>
        <w:t>Product and Solution: Video Conference Solution, ISP Solution, Data and Voice Solution, Network Analyzer and Telco Solution.</w:t>
      </w:r>
    </w:p>
    <w:p w:rsidR="00DE054E" w:rsidRDefault="00DE054E">
      <w:pPr>
        <w:ind w:left="2160"/>
        <w:rPr>
          <w:lang w:val="id-ID"/>
        </w:rPr>
      </w:pPr>
    </w:p>
    <w:p w:rsidR="00DE054E" w:rsidRPr="00465A38" w:rsidRDefault="00DE054E">
      <w:pPr>
        <w:ind w:left="2160"/>
      </w:pPr>
      <w:r>
        <w:rPr>
          <w:b/>
          <w:lang w:val="id-ID"/>
        </w:rPr>
        <w:t xml:space="preserve">Duties: </w:t>
      </w:r>
    </w:p>
    <w:p w:rsidR="00DE054E" w:rsidRDefault="00465A38" w:rsidP="00F65D5B">
      <w:pPr>
        <w:pStyle w:val="ListParagraph"/>
        <w:numPr>
          <w:ilvl w:val="0"/>
          <w:numId w:val="17"/>
        </w:numPr>
        <w:jc w:val="both"/>
      </w:pPr>
      <w:r>
        <w:t xml:space="preserve">Develop Telco and Banking Sector </w:t>
      </w:r>
      <w:r w:rsidR="00F46F0B">
        <w:t xml:space="preserve">into Strategic Account by providing </w:t>
      </w:r>
      <w:r>
        <w:t>various solution.</w:t>
      </w:r>
    </w:p>
    <w:p w:rsidR="00433CE8" w:rsidRDefault="00433CE8" w:rsidP="00F65D5B">
      <w:pPr>
        <w:pStyle w:val="ListParagraph"/>
        <w:numPr>
          <w:ilvl w:val="0"/>
          <w:numId w:val="17"/>
        </w:numPr>
        <w:jc w:val="both"/>
      </w:pPr>
      <w:r>
        <w:t>Lead Account Manager Team and Pre-Sales</w:t>
      </w:r>
    </w:p>
    <w:p w:rsidR="006F7274" w:rsidRDefault="006F7274" w:rsidP="00F65D5B">
      <w:pPr>
        <w:pStyle w:val="ListParagraph"/>
        <w:numPr>
          <w:ilvl w:val="0"/>
          <w:numId w:val="17"/>
        </w:numPr>
        <w:jc w:val="both"/>
      </w:pPr>
      <w:r>
        <w:t>Working with matrix team both internal and external.</w:t>
      </w:r>
    </w:p>
    <w:p w:rsidR="00DE054E" w:rsidRPr="00433CE8" w:rsidRDefault="00DE054E">
      <w:pPr>
        <w:ind w:left="2160"/>
      </w:pPr>
    </w:p>
    <w:p w:rsidR="00DE054E" w:rsidRDefault="00DE054E">
      <w:pPr>
        <w:pStyle w:val="BodyTextIndent2"/>
        <w:jc w:val="both"/>
      </w:pPr>
      <w:r>
        <w:tab/>
      </w:r>
      <w:r>
        <w:tab/>
      </w:r>
      <w:r>
        <w:tab/>
        <w:t>Achievement:</w:t>
      </w:r>
    </w:p>
    <w:p w:rsidR="00465A38" w:rsidRDefault="0012234A" w:rsidP="00F65D5B">
      <w:pPr>
        <w:pStyle w:val="BodyTextIndent2"/>
        <w:numPr>
          <w:ilvl w:val="0"/>
          <w:numId w:val="17"/>
        </w:numPr>
        <w:spacing w:line="240" w:lineRule="auto"/>
        <w:jc w:val="both"/>
      </w:pPr>
      <w:r>
        <w:t xml:space="preserve">Successfully to engage </w:t>
      </w:r>
      <w:r w:rsidR="00465A38">
        <w:t xml:space="preserve">Banking and Telco Sector by get contract </w:t>
      </w:r>
      <w:r w:rsidR="00A663BE">
        <w:t>m</w:t>
      </w:r>
      <w:r w:rsidR="00465A38">
        <w:t>ore than 20 Mill</w:t>
      </w:r>
      <w:r w:rsidR="00174E03">
        <w:t>ion USD per year through providing</w:t>
      </w:r>
      <w:r>
        <w:t xml:space="preserve"> various solutions and services</w:t>
      </w:r>
    </w:p>
    <w:p w:rsidR="00825F25" w:rsidRDefault="00825F25" w:rsidP="00C67D51">
      <w:pPr>
        <w:pStyle w:val="BodyTextIndent2"/>
        <w:spacing w:line="240" w:lineRule="auto"/>
        <w:ind w:left="0"/>
        <w:jc w:val="both"/>
      </w:pPr>
    </w:p>
    <w:p w:rsidR="00EE3883" w:rsidRDefault="00EE3883" w:rsidP="00EE3883">
      <w:pPr>
        <w:pStyle w:val="BodyTextIndent2"/>
        <w:spacing w:line="240" w:lineRule="auto"/>
        <w:jc w:val="both"/>
      </w:pPr>
    </w:p>
    <w:p w:rsidR="00DE054E" w:rsidRDefault="00DE054E">
      <w:pPr>
        <w:ind w:left="2160"/>
      </w:pPr>
    </w:p>
    <w:p w:rsidR="00DE054E" w:rsidRDefault="00DE054E">
      <w:r>
        <w:rPr>
          <w:u w:val="single"/>
        </w:rPr>
        <w:lastRenderedPageBreak/>
        <w:t>EDUCATION</w:t>
      </w:r>
    </w:p>
    <w:p w:rsidR="00DE054E" w:rsidRDefault="00DE054E"/>
    <w:p w:rsidR="00DE054E" w:rsidRDefault="00DE054E" w:rsidP="00AD7773">
      <w:pPr>
        <w:pStyle w:val="ListParagraph"/>
        <w:numPr>
          <w:ilvl w:val="0"/>
          <w:numId w:val="1"/>
        </w:numPr>
      </w:pPr>
      <w:r>
        <w:t>Management Informatics, University of</w:t>
      </w:r>
      <w:r w:rsidR="005A117A">
        <w:t xml:space="preserve"> </w:t>
      </w:r>
      <w:r w:rsidR="009414D1">
        <w:t>Bina Nusantara</w:t>
      </w:r>
      <w:r>
        <w:tab/>
      </w:r>
    </w:p>
    <w:p w:rsidR="00DE054E" w:rsidRDefault="00DE054E" w:rsidP="00807531">
      <w:pPr>
        <w:pStyle w:val="ListParagraph"/>
        <w:numPr>
          <w:ilvl w:val="0"/>
          <w:numId w:val="1"/>
        </w:numPr>
      </w:pPr>
      <w:r>
        <w:t>Harvard Business Leadership</w:t>
      </w:r>
      <w:r w:rsidR="0012234A">
        <w:t xml:space="preserve"> </w:t>
      </w:r>
      <w:r w:rsidR="0077567E">
        <w:t xml:space="preserve">from Harvard </w:t>
      </w:r>
      <w:r>
        <w:tab/>
      </w:r>
      <w:r>
        <w:tab/>
      </w:r>
      <w:r>
        <w:tab/>
      </w:r>
      <w:r>
        <w:tab/>
      </w:r>
      <w:r>
        <w:tab/>
      </w:r>
    </w:p>
    <w:p w:rsidR="00DE054E" w:rsidRDefault="00DE054E"/>
    <w:p w:rsidR="00DE054E" w:rsidRDefault="00DE054E">
      <w:pPr>
        <w:rPr>
          <w:u w:val="single"/>
          <w:lang w:val="id-ID"/>
        </w:rPr>
      </w:pPr>
      <w:r>
        <w:rPr>
          <w:u w:val="single"/>
          <w:lang w:val="id-ID"/>
        </w:rPr>
        <w:t xml:space="preserve">SOCIAL ACTIVITIES </w:t>
      </w:r>
    </w:p>
    <w:p w:rsidR="00DE054E" w:rsidRDefault="00DE054E">
      <w:pPr>
        <w:rPr>
          <w:u w:val="single"/>
          <w:lang w:val="id-ID"/>
        </w:rPr>
      </w:pPr>
    </w:p>
    <w:p w:rsidR="009414D1" w:rsidRPr="009414D1" w:rsidRDefault="009414D1" w:rsidP="00F65D5B">
      <w:pPr>
        <w:pStyle w:val="ListParagraph"/>
        <w:numPr>
          <w:ilvl w:val="0"/>
          <w:numId w:val="20"/>
        </w:numPr>
        <w:rPr>
          <w:u w:val="single"/>
        </w:rPr>
      </w:pPr>
      <w:r>
        <w:t xml:space="preserve">Member of Toastmasters </w:t>
      </w:r>
      <w:r w:rsidR="00DB36AF">
        <w:t>International by serving variety</w:t>
      </w:r>
      <w:r>
        <w:t xml:space="preserve"> role</w:t>
      </w:r>
      <w:r w:rsidR="00DB36AF">
        <w:t>s</w:t>
      </w:r>
      <w:r>
        <w:t xml:space="preserve">  since 2005</w:t>
      </w:r>
    </w:p>
    <w:p w:rsidR="009414D1" w:rsidRPr="00B72D69" w:rsidRDefault="009414D1" w:rsidP="00F65D5B">
      <w:pPr>
        <w:pStyle w:val="ListParagraph"/>
        <w:numPr>
          <w:ilvl w:val="0"/>
          <w:numId w:val="20"/>
        </w:numPr>
        <w:rPr>
          <w:u w:val="single"/>
        </w:rPr>
      </w:pPr>
      <w:r>
        <w:t xml:space="preserve">Take part of Speech Contest which one of them become </w:t>
      </w:r>
      <w:r w:rsidR="00A805A3">
        <w:t xml:space="preserve">Speech Contest </w:t>
      </w:r>
      <w:r>
        <w:t>Champion</w:t>
      </w:r>
    </w:p>
    <w:p w:rsidR="00B72D69" w:rsidRPr="004B59B8" w:rsidRDefault="00B72D69" w:rsidP="00F65D5B">
      <w:pPr>
        <w:pStyle w:val="ListParagraph"/>
        <w:numPr>
          <w:ilvl w:val="0"/>
          <w:numId w:val="20"/>
        </w:numPr>
        <w:rPr>
          <w:u w:val="single"/>
        </w:rPr>
      </w:pPr>
      <w:r>
        <w:t xml:space="preserve">Participant as speaker for Digital Technology Events </w:t>
      </w:r>
      <w:r w:rsidR="00B170FB">
        <w:t>, Public Speaking Events and Transformation Tec</w:t>
      </w:r>
      <w:r w:rsidR="00054579">
        <w:t>hnology for Enterprise Companies.</w:t>
      </w:r>
    </w:p>
    <w:p w:rsidR="004B59B8" w:rsidRPr="004B59B8" w:rsidRDefault="004B59B8" w:rsidP="004B59B8">
      <w:pPr>
        <w:rPr>
          <w:u w:val="single"/>
        </w:rPr>
      </w:pPr>
    </w:p>
    <w:p w:rsidR="009F35D4" w:rsidRDefault="00B170FB" w:rsidP="00B170FB">
      <w:pPr>
        <w:ind w:left="360"/>
        <w:rPr>
          <w:u w:val="single"/>
        </w:rPr>
      </w:pPr>
      <w:r w:rsidRPr="004B59B8">
        <w:rPr>
          <w:noProof/>
          <w:u w:val="single"/>
          <w:lang w:val="en-ID" w:eastAsia="en-ID"/>
        </w:rPr>
        <w:drawing>
          <wp:inline distT="0" distB="0" distL="0" distR="0" wp14:anchorId="0C9B1BBA" wp14:editId="35836E69">
            <wp:extent cx="2658745" cy="1882140"/>
            <wp:effectExtent l="0" t="0" r="8255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060" cy="18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07E8">
        <w:rPr>
          <w:noProof/>
          <w:lang w:val="en-ID" w:eastAsia="en-ID"/>
        </w:rPr>
        <w:drawing>
          <wp:anchor distT="0" distB="0" distL="114300" distR="114300" simplePos="0" relativeHeight="251658752" behindDoc="0" locked="0" layoutInCell="1" allowOverlap="1">
            <wp:simplePos x="1146875" y="1790054"/>
            <wp:positionH relativeFrom="column">
              <wp:align>left</wp:align>
            </wp:positionH>
            <wp:positionV relativeFrom="paragraph">
              <wp:align>top</wp:align>
            </wp:positionV>
            <wp:extent cx="2718435" cy="1885950"/>
            <wp:effectExtent l="0" t="0" r="5715" b="0"/>
            <wp:wrapSquare wrapText="bothSides"/>
            <wp:docPr id="1" name="Picture 1" descr="C:\Users\Thomas Alfiandes\Pictures\76103_473642631459_50573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as Alfiandes\Pictures\76103_473642631459_5057393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u w:val="single"/>
        </w:rPr>
        <w:br w:type="textWrapping" w:clear="all"/>
      </w:r>
    </w:p>
    <w:p w:rsidR="009F35D4" w:rsidRDefault="00B170FB" w:rsidP="008A0F8B">
      <w:r w:rsidRPr="00DB07E8">
        <w:rPr>
          <w:b/>
          <w:noProof/>
          <w:lang w:val="en-ID" w:eastAsia="en-ID"/>
        </w:rPr>
        <w:drawing>
          <wp:inline distT="0" distB="0" distL="0" distR="0" wp14:anchorId="3E0FA9AD" wp14:editId="79ED34E6">
            <wp:extent cx="2698750" cy="3483889"/>
            <wp:effectExtent l="0" t="0" r="6350" b="2540"/>
            <wp:docPr id="5" name="Picture 5" descr="C:\Users\Thomas Alfiandes\Pictures\154286_473642466459_67793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s Alfiandes\Pictures\154286_473642466459_6779329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48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E7F">
        <w:rPr>
          <w:b/>
          <w:noProof/>
          <w:lang w:val="en-ID" w:eastAsia="en-ID"/>
        </w:rPr>
        <w:drawing>
          <wp:inline distT="0" distB="0" distL="0" distR="0" wp14:anchorId="18111CA4" wp14:editId="638476CD">
            <wp:extent cx="2679700" cy="3492056"/>
            <wp:effectExtent l="0" t="0" r="6350" b="0"/>
            <wp:docPr id="6" name="Picture 6" descr="C:\Users\Thomas Alfiandes\Pictures\20150418_081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as Alfiandes\Pictures\20150418_08175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847" cy="351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FB" w:rsidRDefault="00B170FB" w:rsidP="008A0F8B"/>
    <w:p w:rsidR="008A0F8B" w:rsidRPr="00D13FBD" w:rsidRDefault="00D13FBD" w:rsidP="008A0F8B">
      <w:pPr>
        <w:rPr>
          <w:u w:val="single"/>
          <w:lang w:val="id-ID"/>
        </w:rPr>
      </w:pPr>
      <w:r>
        <w:rPr>
          <w:u w:val="single"/>
        </w:rPr>
        <w:t>TRAINING AND SEMINAR</w:t>
      </w:r>
      <w:r w:rsidR="008A0F8B" w:rsidRPr="00D13FBD">
        <w:rPr>
          <w:u w:val="single"/>
          <w:lang w:val="id-ID"/>
        </w:rPr>
        <w:t xml:space="preserve"> </w:t>
      </w:r>
    </w:p>
    <w:p w:rsidR="008A0F8B" w:rsidRDefault="008A0F8B" w:rsidP="008A0F8B">
      <w:pPr>
        <w:rPr>
          <w:u w:val="single"/>
          <w:lang w:val="id-ID"/>
        </w:rPr>
      </w:pPr>
    </w:p>
    <w:p w:rsidR="008A0F8B" w:rsidRDefault="00EF2CA7" w:rsidP="008A0F8B">
      <w:r>
        <w:t>1</w:t>
      </w:r>
      <w:r w:rsidR="008A0F8B">
        <w:rPr>
          <w:lang w:val="id-ID"/>
        </w:rPr>
        <w:t>. SUN, ORACLE, SAP Seminar and Training</w:t>
      </w:r>
      <w:r w:rsidR="008A0F8B">
        <w:t xml:space="preserve"> from</w:t>
      </w:r>
      <w:r w:rsidR="008A0F8B">
        <w:tab/>
      </w:r>
      <w:r w:rsidR="008A0F8B">
        <w:tab/>
      </w:r>
      <w:r w:rsidR="008A0F8B">
        <w:tab/>
      </w:r>
      <w:r w:rsidR="00DB36AF">
        <w:tab/>
      </w:r>
      <w:r w:rsidR="008A0F8B">
        <w:t>2004</w:t>
      </w:r>
    </w:p>
    <w:p w:rsidR="008A0F8B" w:rsidRDefault="008A0F8B" w:rsidP="008A0F8B">
      <w:r>
        <w:t xml:space="preserve">    SUN Microsystems  </w:t>
      </w:r>
    </w:p>
    <w:p w:rsidR="00B51CAF" w:rsidRDefault="00EF2CA7" w:rsidP="008A0F8B">
      <w:r>
        <w:t>2</w:t>
      </w:r>
      <w:r w:rsidR="00B51CAF">
        <w:t>. SAP Negotiation Skills</w:t>
      </w:r>
      <w:r w:rsidR="008F4070">
        <w:t xml:space="preserve"> Training</w:t>
      </w:r>
      <w:r w:rsidR="00B51CAF">
        <w:t xml:space="preserve"> </w:t>
      </w:r>
      <w:r w:rsidR="00E54B84">
        <w:t>f</w:t>
      </w:r>
      <w:r w:rsidR="00B51CAF">
        <w:t>rom SAP Indonesia</w:t>
      </w:r>
      <w:r w:rsidR="00B51CAF">
        <w:tab/>
      </w:r>
      <w:r w:rsidR="00B51CAF">
        <w:tab/>
      </w:r>
      <w:r w:rsidR="00B51CAF">
        <w:tab/>
      </w:r>
      <w:r w:rsidR="00DB36AF">
        <w:tab/>
      </w:r>
      <w:r w:rsidR="00B51CAF">
        <w:t>2004</w:t>
      </w:r>
    </w:p>
    <w:p w:rsidR="00B51CAF" w:rsidRDefault="00EF2CA7" w:rsidP="008A0F8B">
      <w:r>
        <w:t>3</w:t>
      </w:r>
      <w:r w:rsidR="00B51CAF">
        <w:t xml:space="preserve">. SAP Business One </w:t>
      </w:r>
      <w:r>
        <w:t>Training f</w:t>
      </w:r>
      <w:r w:rsidR="00B51CAF">
        <w:t>rom SAP Indonesia</w:t>
      </w:r>
      <w:r w:rsidR="00B51CAF">
        <w:tab/>
      </w:r>
      <w:r w:rsidR="00B51CAF">
        <w:tab/>
      </w:r>
      <w:r w:rsidR="00B51CAF">
        <w:tab/>
      </w:r>
      <w:r w:rsidR="00B51CAF">
        <w:tab/>
      </w:r>
      <w:r w:rsidR="00DB36AF">
        <w:tab/>
      </w:r>
      <w:r w:rsidR="00B51CAF">
        <w:t>2004</w:t>
      </w:r>
    </w:p>
    <w:p w:rsidR="00D639A6" w:rsidRDefault="00EF2CA7" w:rsidP="008A0F8B">
      <w:r>
        <w:t>4</w:t>
      </w:r>
      <w:r w:rsidR="008A0F8B">
        <w:t xml:space="preserve">. </w:t>
      </w:r>
      <w:r w:rsidR="0053603A">
        <w:t xml:space="preserve">Procurement </w:t>
      </w:r>
      <w:r w:rsidR="008A0F8B">
        <w:t xml:space="preserve"> Application </w:t>
      </w:r>
      <w:r>
        <w:t xml:space="preserve">Training </w:t>
      </w:r>
      <w:r w:rsidR="008A0F8B">
        <w:t xml:space="preserve">from </w:t>
      </w:r>
      <w:r w:rsidR="0053603A">
        <w:t>Commerce One</w:t>
      </w:r>
      <w:r w:rsidR="0053603A">
        <w:tab/>
      </w:r>
      <w:r w:rsidR="0053603A">
        <w:tab/>
      </w:r>
      <w:r w:rsidR="00DB36AF">
        <w:tab/>
      </w:r>
      <w:r w:rsidR="008A0F8B">
        <w:t>2006</w:t>
      </w:r>
    </w:p>
    <w:p w:rsidR="008A0F8B" w:rsidRDefault="008A0F8B" w:rsidP="008A0F8B">
      <w:r>
        <w:t xml:space="preserve">    (Outsourci</w:t>
      </w:r>
      <w:r w:rsidR="00613F4F">
        <w:t xml:space="preserve">ng, e-Auction and SCM) </w:t>
      </w:r>
      <w:r w:rsidR="0053603A">
        <w:t>similar with Ariba</w:t>
      </w:r>
      <w:r w:rsidR="00FB0806">
        <w:t xml:space="preserve"> and Bayan Trade</w:t>
      </w:r>
      <w:r>
        <w:tab/>
      </w:r>
    </w:p>
    <w:p w:rsidR="008A0F8B" w:rsidRDefault="00EF2CA7" w:rsidP="008A0F8B">
      <w:r>
        <w:t>5</w:t>
      </w:r>
      <w:r w:rsidR="008A0F8B">
        <w:t xml:space="preserve">. </w:t>
      </w:r>
      <w:r w:rsidR="0086489F">
        <w:t>Sales Force Automation &amp; ERP Manufacturing Training</w:t>
      </w:r>
      <w:r w:rsidR="008A0F8B">
        <w:tab/>
      </w:r>
      <w:r w:rsidR="0053603A">
        <w:t xml:space="preserve"> from</w:t>
      </w:r>
      <w:r w:rsidR="008A0F8B">
        <w:tab/>
      </w:r>
      <w:r w:rsidR="008A0F8B">
        <w:tab/>
      </w:r>
      <w:r w:rsidR="00DB36AF">
        <w:tab/>
      </w:r>
      <w:r w:rsidR="008A0F8B">
        <w:t>2009</w:t>
      </w:r>
    </w:p>
    <w:p w:rsidR="0053603A" w:rsidRDefault="0053603A" w:rsidP="008A0F8B">
      <w:r>
        <w:t xml:space="preserve">    NEC Malaysia and Japan</w:t>
      </w:r>
    </w:p>
    <w:p w:rsidR="008A0F8B" w:rsidRDefault="00EF2CA7" w:rsidP="008A0F8B">
      <w:r>
        <w:t>6</w:t>
      </w:r>
      <w:r w:rsidR="00D639A6">
        <w:t xml:space="preserve">. </w:t>
      </w:r>
      <w:r w:rsidR="006F7274">
        <w:t>Smart Card,</w:t>
      </w:r>
      <w:r w:rsidR="008A0F8B">
        <w:t xml:space="preserve"> RFID</w:t>
      </w:r>
      <w:r w:rsidR="006F7274">
        <w:t xml:space="preserve">, and Infrastructure </w:t>
      </w:r>
      <w:r w:rsidR="008A0F8B">
        <w:t xml:space="preserve"> Solution Training </w:t>
      </w:r>
      <w:r w:rsidR="008A0F8B">
        <w:tab/>
      </w:r>
      <w:r w:rsidR="00D639A6">
        <w:tab/>
      </w:r>
      <w:r w:rsidR="00DB36AF">
        <w:tab/>
      </w:r>
      <w:r w:rsidR="008A0F8B">
        <w:t>2009</w:t>
      </w:r>
    </w:p>
    <w:p w:rsidR="00D639A6" w:rsidRDefault="00EF2CA7" w:rsidP="008A0F8B">
      <w:r>
        <w:t>7</w:t>
      </w:r>
      <w:r w:rsidR="00D639A6">
        <w:t xml:space="preserve">. </w:t>
      </w:r>
      <w:r w:rsidR="0053603A">
        <w:t>NEC Retail System Appli</w:t>
      </w:r>
      <w:r w:rsidR="003C1AB6">
        <w:t>cation from NEC Singapore</w:t>
      </w:r>
      <w:r w:rsidR="003C1AB6">
        <w:tab/>
      </w:r>
      <w:r w:rsidR="003C1AB6">
        <w:tab/>
      </w:r>
      <w:r w:rsidR="003C1AB6">
        <w:tab/>
      </w:r>
      <w:r w:rsidR="00DB36AF">
        <w:tab/>
      </w:r>
      <w:r w:rsidR="003C1AB6">
        <w:t>2009</w:t>
      </w:r>
    </w:p>
    <w:p w:rsidR="008A0F8B" w:rsidRDefault="00EF2CA7" w:rsidP="008A0F8B">
      <w:r>
        <w:t>8</w:t>
      </w:r>
      <w:r w:rsidR="008A0F8B">
        <w:t xml:space="preserve">. ETP Enterprise Retail System Application from ETP Headquarter </w:t>
      </w:r>
      <w:r w:rsidR="008A0F8B">
        <w:tab/>
      </w:r>
      <w:r w:rsidR="00DB36AF">
        <w:tab/>
      </w:r>
      <w:r w:rsidR="008A0F8B">
        <w:t>2010</w:t>
      </w:r>
    </w:p>
    <w:p w:rsidR="0086489F" w:rsidRDefault="00EF2CA7" w:rsidP="008A0F8B">
      <w:r>
        <w:t>9</w:t>
      </w:r>
      <w:r w:rsidR="0086489F">
        <w:t>. Lawson ERP  Product</w:t>
      </w:r>
      <w:r w:rsidR="0053603A">
        <w:t>s</w:t>
      </w:r>
      <w:r w:rsidR="00D639A6">
        <w:t xml:space="preserve"> and Solution</w:t>
      </w:r>
      <w:r w:rsidR="0086489F">
        <w:t xml:space="preserve"> Training from ETP Headquarter</w:t>
      </w:r>
      <w:r w:rsidR="00DB36AF">
        <w:tab/>
      </w:r>
      <w:r w:rsidR="00DB36AF">
        <w:tab/>
      </w:r>
      <w:r w:rsidR="00D639A6">
        <w:t>2010</w:t>
      </w:r>
    </w:p>
    <w:p w:rsidR="0053603A" w:rsidRDefault="00EF2CA7" w:rsidP="008A0F8B">
      <w:r>
        <w:t>10</w:t>
      </w:r>
      <w:r w:rsidR="00D639A6">
        <w:t xml:space="preserve">. Sales Investment Approval ( Sales </w:t>
      </w:r>
      <w:r w:rsidR="0053603A">
        <w:t xml:space="preserve">Process </w:t>
      </w:r>
      <w:r w:rsidR="000018F8">
        <w:t>Methodology</w:t>
      </w:r>
      <w:r w:rsidR="00D639A6">
        <w:t xml:space="preserve"> ) </w:t>
      </w:r>
    </w:p>
    <w:p w:rsidR="0053603A" w:rsidRDefault="000018F8" w:rsidP="0053603A">
      <w:r>
        <w:t xml:space="preserve">      </w:t>
      </w:r>
      <w:r w:rsidR="00D639A6">
        <w:t xml:space="preserve">from ETP Headquarter </w:t>
      </w:r>
      <w:r w:rsidR="00D57E88">
        <w:t>Singapore</w:t>
      </w:r>
      <w:r w:rsidR="0053603A">
        <w:tab/>
      </w:r>
      <w:r w:rsidR="0053603A">
        <w:tab/>
      </w:r>
      <w:r w:rsidR="0053603A">
        <w:tab/>
      </w:r>
      <w:r w:rsidR="0053603A">
        <w:tab/>
      </w:r>
      <w:r w:rsidR="0053603A">
        <w:tab/>
      </w:r>
      <w:r w:rsidR="0053603A">
        <w:tab/>
      </w:r>
      <w:r w:rsidR="00D639A6">
        <w:t>2010</w:t>
      </w:r>
    </w:p>
    <w:p w:rsidR="00B51CAF" w:rsidRDefault="00DB36AF" w:rsidP="008A0F8B">
      <w:r>
        <w:t>1</w:t>
      </w:r>
      <w:r w:rsidR="00EF2CA7">
        <w:t>1</w:t>
      </w:r>
      <w:r w:rsidR="0053603A">
        <w:t xml:space="preserve">. ETP Implementation Methodology </w:t>
      </w:r>
      <w:r w:rsidR="00D57E88">
        <w:t>Training from ETP</w:t>
      </w:r>
      <w:r w:rsidR="0053603A">
        <w:tab/>
      </w:r>
      <w:r>
        <w:t>Headquarter</w:t>
      </w:r>
      <w:r w:rsidR="0053603A">
        <w:tab/>
      </w:r>
      <w:r w:rsidR="0053603A">
        <w:tab/>
        <w:t>2010</w:t>
      </w:r>
    </w:p>
    <w:p w:rsidR="00D639A6" w:rsidRDefault="00EF2CA7" w:rsidP="008A0F8B">
      <w:r>
        <w:t>12</w:t>
      </w:r>
      <w:r w:rsidR="00B51CAF">
        <w:t>. Retail Concept from Retail Pro Inc.</w:t>
      </w:r>
      <w:r w:rsidR="00B51CAF">
        <w:tab/>
      </w:r>
      <w:r w:rsidR="00B51CAF">
        <w:tab/>
      </w:r>
      <w:r w:rsidR="00B51CAF">
        <w:tab/>
      </w:r>
      <w:r w:rsidR="00B51CAF">
        <w:tab/>
      </w:r>
      <w:r w:rsidR="00B51CAF">
        <w:tab/>
      </w:r>
      <w:r w:rsidR="00DB36AF">
        <w:tab/>
      </w:r>
      <w:r w:rsidR="00B51CAF">
        <w:t>2011</w:t>
      </w:r>
    </w:p>
    <w:p w:rsidR="00613F4F" w:rsidRDefault="00613F4F" w:rsidP="008A0F8B">
      <w:r>
        <w:t>13. Merchandise System from Genie Technology Inc. Philippine</w:t>
      </w:r>
      <w:r w:rsidR="00037F76">
        <w:t>s</w:t>
      </w:r>
      <w:r>
        <w:tab/>
      </w:r>
      <w:r>
        <w:tab/>
      </w:r>
      <w:r w:rsidR="00DB36AF">
        <w:tab/>
      </w:r>
      <w:r>
        <w:t>2011</w:t>
      </w:r>
    </w:p>
    <w:p w:rsidR="00B51CAF" w:rsidRDefault="00EF2CA7" w:rsidP="008A0F8B">
      <w:r>
        <w:t>1</w:t>
      </w:r>
      <w:r w:rsidR="00613F4F">
        <w:t>4</w:t>
      </w:r>
      <w:r w:rsidR="00B51CAF">
        <w:t>. Retail Pro Software from  Retail Pro Inc.</w:t>
      </w:r>
      <w:r w:rsidR="00B51CAF">
        <w:tab/>
      </w:r>
      <w:r w:rsidR="00B51CAF">
        <w:tab/>
      </w:r>
      <w:r w:rsidR="00B51CAF">
        <w:tab/>
      </w:r>
      <w:r w:rsidR="00B51CAF">
        <w:tab/>
      </w:r>
      <w:r w:rsidR="00DB36AF">
        <w:tab/>
      </w:r>
      <w:r w:rsidR="00B51CAF">
        <w:t>2011</w:t>
      </w:r>
    </w:p>
    <w:p w:rsidR="008A0F8B" w:rsidRDefault="00EF2CA7" w:rsidP="008A0F8B">
      <w:r>
        <w:t>1</w:t>
      </w:r>
      <w:r w:rsidR="00613F4F">
        <w:t>5</w:t>
      </w:r>
      <w:r w:rsidR="008A0F8B">
        <w:t xml:space="preserve">. </w:t>
      </w:r>
      <w:r w:rsidR="0086489F">
        <w:t>Retail Analytic Training from Qlik View</w:t>
      </w:r>
      <w:r w:rsidR="0086489F">
        <w:tab/>
      </w:r>
      <w:r w:rsidR="0086489F">
        <w:tab/>
      </w:r>
      <w:r w:rsidR="008A0F8B">
        <w:tab/>
      </w:r>
      <w:r w:rsidR="00D639A6">
        <w:tab/>
      </w:r>
      <w:r w:rsidR="00DB36AF">
        <w:tab/>
      </w:r>
      <w:r w:rsidR="008A0F8B">
        <w:t>2</w:t>
      </w:r>
      <w:r w:rsidR="0053603A">
        <w:t>012</w:t>
      </w:r>
      <w:r w:rsidR="0086489F">
        <w:tab/>
      </w:r>
    </w:p>
    <w:p w:rsidR="008A0F8B" w:rsidRDefault="00EF2CA7" w:rsidP="008A0F8B">
      <w:r>
        <w:t>1</w:t>
      </w:r>
      <w:r w:rsidR="00613F4F">
        <w:t>6</w:t>
      </w:r>
      <w:r w:rsidR="00D639A6">
        <w:t>. Toshiba Omni Channel Store Software</w:t>
      </w:r>
      <w:r w:rsidR="00D639A6">
        <w:tab/>
      </w:r>
      <w:r w:rsidR="00451FEF">
        <w:t>(Online</w:t>
      </w:r>
      <w:r w:rsidR="0053603A">
        <w:t xml:space="preserve"> Stores)</w:t>
      </w:r>
      <w:r w:rsidR="00D57E88">
        <w:t xml:space="preserve"> Training</w:t>
      </w:r>
      <w:r w:rsidR="008A0F8B">
        <w:tab/>
      </w:r>
      <w:r w:rsidR="00DB36AF">
        <w:tab/>
      </w:r>
      <w:r w:rsidR="008A0F8B">
        <w:t>2013</w:t>
      </w:r>
    </w:p>
    <w:p w:rsidR="00D639A6" w:rsidRDefault="0053603A" w:rsidP="008A0F8B">
      <w:r>
        <w:t>1</w:t>
      </w:r>
      <w:r w:rsidR="00613F4F">
        <w:t>7</w:t>
      </w:r>
      <w:r w:rsidR="00D639A6">
        <w:t>. Tos</w:t>
      </w:r>
      <w:r w:rsidR="00D57E88">
        <w:t>hiba Visual Store Software Training</w:t>
      </w:r>
      <w:r w:rsidR="00613F4F">
        <w:tab/>
      </w:r>
      <w:r w:rsidR="00613F4F">
        <w:tab/>
      </w:r>
      <w:r w:rsidR="00613F4F">
        <w:tab/>
      </w:r>
      <w:r w:rsidR="00613F4F">
        <w:tab/>
      </w:r>
      <w:r w:rsidR="00613F4F">
        <w:tab/>
      </w:r>
      <w:r w:rsidR="00DB36AF">
        <w:tab/>
      </w:r>
      <w:r w:rsidR="00D639A6">
        <w:t>2013</w:t>
      </w:r>
    </w:p>
    <w:p w:rsidR="00D24482" w:rsidRDefault="00D24482" w:rsidP="008A0F8B">
      <w:r>
        <w:t xml:space="preserve">18. Super Market and Dept. Store Training by TGCS. Inc. IBM Philippines </w:t>
      </w:r>
      <w:r w:rsidR="00DB36AF">
        <w:tab/>
      </w:r>
      <w:r>
        <w:t>2013</w:t>
      </w:r>
    </w:p>
    <w:p w:rsidR="00F77CC0" w:rsidRDefault="00F77CC0" w:rsidP="008A0F8B">
      <w:r>
        <w:t xml:space="preserve">19. Omni Channel Banking and Card Center Banking Solution </w:t>
      </w:r>
      <w:r>
        <w:tab/>
      </w:r>
      <w:r>
        <w:tab/>
      </w:r>
      <w:r>
        <w:tab/>
        <w:t>2013</w:t>
      </w:r>
    </w:p>
    <w:p w:rsidR="00B170FB" w:rsidRDefault="00B170FB" w:rsidP="008A0F8B">
      <w:r>
        <w:t>20. Design Card Center System b</w:t>
      </w:r>
      <w:r w:rsidR="006D7864">
        <w:t>y using Smart Card for BRI Bank</w:t>
      </w:r>
    </w:p>
    <w:p w:rsidR="00613F4F" w:rsidRDefault="00613F4F" w:rsidP="008A0F8B"/>
    <w:p w:rsidR="00DE054E" w:rsidRDefault="00DE054E">
      <w:pPr>
        <w:rPr>
          <w:u w:val="single"/>
          <w:lang w:val="id-ID"/>
        </w:rPr>
      </w:pPr>
    </w:p>
    <w:p w:rsidR="00BD632F" w:rsidRDefault="00BD632F" w:rsidP="00BD632F">
      <w:pPr>
        <w:rPr>
          <w:lang w:val="id-ID"/>
        </w:rPr>
      </w:pPr>
      <w:r>
        <w:rPr>
          <w:lang w:val="id-ID"/>
        </w:rPr>
        <w:t>SKILLS</w:t>
      </w:r>
    </w:p>
    <w:p w:rsidR="00BD632F" w:rsidRDefault="00BD632F" w:rsidP="00BD632F">
      <w:pPr>
        <w:rPr>
          <w:lang w:val="id-ID"/>
        </w:rPr>
      </w:pPr>
    </w:p>
    <w:p w:rsidR="00DE054E" w:rsidRDefault="00EF2CA7">
      <w:pPr>
        <w:rPr>
          <w:lang w:val="id-ID"/>
        </w:rPr>
      </w:pPr>
      <w:r>
        <w:t xml:space="preserve">Please see based on recommendation on Linked-in </w:t>
      </w:r>
      <w:r w:rsidR="00DE054E">
        <w:tab/>
      </w:r>
      <w:r w:rsidR="00DE054E">
        <w:tab/>
      </w:r>
      <w:r w:rsidR="00DE054E">
        <w:tab/>
      </w:r>
    </w:p>
    <w:p w:rsidR="00DE054E" w:rsidRDefault="00DE054E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</w:p>
    <w:p w:rsidR="00DE054E" w:rsidRDefault="00E74DDE" w:rsidP="00E74DDE">
      <w:pPr>
        <w:ind w:left="2160" w:hanging="2160"/>
        <w:rPr>
          <w:lang w:val="id-ID"/>
        </w:rPr>
      </w:pPr>
      <w:r>
        <w:rPr>
          <w:lang w:val="id-ID"/>
        </w:rPr>
        <w:t>Language</w:t>
      </w:r>
      <w:r>
        <w:t xml:space="preserve">    </w:t>
      </w:r>
      <w:r w:rsidR="00DE054E">
        <w:rPr>
          <w:lang w:val="id-ID"/>
        </w:rPr>
        <w:t xml:space="preserve">: </w:t>
      </w:r>
      <w:r w:rsidR="00DE054E">
        <w:rPr>
          <w:lang w:val="id-ID"/>
        </w:rPr>
        <w:tab/>
        <w:t>Indonesia, English and Asia Country Dialect</w:t>
      </w:r>
      <w:r w:rsidR="00DE054E">
        <w:t xml:space="preserve"> such as Java</w:t>
      </w:r>
      <w:r w:rsidR="00683EAD">
        <w:t>nese, Chinese</w:t>
      </w:r>
      <w:r>
        <w:t xml:space="preserve"> (Hakka)  </w:t>
      </w:r>
      <w:r w:rsidR="00683EAD">
        <w:t>and Malay</w:t>
      </w:r>
      <w:r w:rsidR="00DE054E">
        <w:t>.</w:t>
      </w:r>
    </w:p>
    <w:p w:rsidR="00DE054E" w:rsidRDefault="00DE054E">
      <w:pPr>
        <w:rPr>
          <w:lang w:val="id-ID"/>
        </w:rPr>
      </w:pPr>
    </w:p>
    <w:p w:rsidR="00DE054E" w:rsidRDefault="00DE054E"/>
    <w:p w:rsidR="00DE054E" w:rsidRDefault="00DE054E">
      <w:pPr>
        <w:rPr>
          <w:u w:val="single"/>
        </w:rPr>
      </w:pPr>
      <w:r>
        <w:rPr>
          <w:u w:val="single"/>
        </w:rPr>
        <w:t>REFERENCE:</w:t>
      </w:r>
    </w:p>
    <w:p w:rsidR="00A71D3B" w:rsidRDefault="00A71D3B">
      <w:pPr>
        <w:rPr>
          <w:u w:val="single"/>
        </w:rPr>
      </w:pPr>
    </w:p>
    <w:p w:rsidR="00DE054E" w:rsidRDefault="00E60ACF">
      <w:r>
        <w:t xml:space="preserve">Mr. </w:t>
      </w:r>
      <w:r w:rsidR="00DA4A67">
        <w:t xml:space="preserve">Santoso Lim Head of </w:t>
      </w:r>
      <w:r>
        <w:t>Bank Central Asia</w:t>
      </w:r>
      <w:r w:rsidR="00DA4A67">
        <w:t xml:space="preserve"> Card Center</w:t>
      </w:r>
      <w:r w:rsidR="00BE54F7">
        <w:t xml:space="preserve"> </w:t>
      </w:r>
    </w:p>
    <w:p w:rsidR="002D09E0" w:rsidRDefault="00591DA4">
      <w:r>
        <w:t>Mr. Ingermar H.  Djaffri Head of Internet and Mobile Banking at PT UOB Bank Indonesia</w:t>
      </w:r>
    </w:p>
    <w:p w:rsidR="00E60ACF" w:rsidRDefault="00B77FE4" w:rsidP="00B41748">
      <w:r>
        <w:t xml:space="preserve">Mr. Andrei Widjaja Senior Vice President DBS Bank </w:t>
      </w:r>
      <w:r w:rsidR="003D1E01">
        <w:t>in Singapore</w:t>
      </w:r>
      <w:r w:rsidR="00B75303">
        <w:t xml:space="preserve"> or the others Banking Executives</w:t>
      </w:r>
    </w:p>
    <w:p w:rsidR="00F930F0" w:rsidRDefault="00F930F0"/>
    <w:p w:rsidR="00DE054E" w:rsidRPr="0035703A" w:rsidRDefault="00DE054E">
      <w:pPr>
        <w:rPr>
          <w:u w:val="single"/>
        </w:rPr>
      </w:pPr>
      <w:r w:rsidRPr="0035703A">
        <w:rPr>
          <w:u w:val="single"/>
        </w:rPr>
        <w:t>HOBBIES:</w:t>
      </w:r>
    </w:p>
    <w:p w:rsidR="00DE054E" w:rsidRDefault="00DE054E"/>
    <w:p w:rsidR="00DE054E" w:rsidRDefault="00DE054E">
      <w:r>
        <w:t>Golf, Traveling, Tennis, Karaoke or Singing, Rafting, Badminton and Public Speaking</w:t>
      </w:r>
    </w:p>
    <w:p w:rsidR="00B170FB" w:rsidRDefault="00B170FB"/>
    <w:p w:rsidR="00B170FB" w:rsidRDefault="00B170FB"/>
    <w:p w:rsidR="00DE054E" w:rsidRDefault="00DE054E"/>
    <w:p w:rsidR="001052DD" w:rsidRDefault="001052DD"/>
    <w:p w:rsidR="0033290F" w:rsidRDefault="0033290F">
      <w:pPr>
        <w:rPr>
          <w:u w:val="single"/>
        </w:rPr>
      </w:pPr>
    </w:p>
    <w:p w:rsidR="002C48BB" w:rsidRDefault="002C48BB">
      <w:pPr>
        <w:rPr>
          <w:u w:val="single"/>
        </w:rPr>
      </w:pPr>
    </w:p>
    <w:p w:rsidR="002C48BB" w:rsidRDefault="002C48BB">
      <w:pPr>
        <w:rPr>
          <w:u w:val="single"/>
        </w:rPr>
      </w:pPr>
    </w:p>
    <w:p w:rsidR="002C48BB" w:rsidRPr="001052DD" w:rsidRDefault="002C48BB">
      <w:pPr>
        <w:rPr>
          <w:u w:val="single"/>
        </w:rPr>
      </w:pPr>
    </w:p>
    <w:sectPr w:rsidR="002C48BB" w:rsidRPr="001052DD" w:rsidSect="00E6035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8BB" w:rsidRDefault="005E08BB" w:rsidP="00D87148">
      <w:pPr>
        <w:spacing w:line="240" w:lineRule="auto"/>
      </w:pPr>
      <w:r>
        <w:separator/>
      </w:r>
    </w:p>
  </w:endnote>
  <w:endnote w:type="continuationSeparator" w:id="0">
    <w:p w:rsidR="005E08BB" w:rsidRDefault="005E08BB" w:rsidP="00D871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ont290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Symbol">
    <w:altName w:val="Arial Unicode MS"/>
    <w:charset w:val="8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48" w:rsidRDefault="00D871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48" w:rsidRDefault="00D871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48" w:rsidRDefault="00D871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8BB" w:rsidRDefault="005E08BB" w:rsidP="00D87148">
      <w:pPr>
        <w:spacing w:line="240" w:lineRule="auto"/>
      </w:pPr>
      <w:r>
        <w:separator/>
      </w:r>
    </w:p>
  </w:footnote>
  <w:footnote w:type="continuationSeparator" w:id="0">
    <w:p w:rsidR="005E08BB" w:rsidRDefault="005E08BB" w:rsidP="00D871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48" w:rsidRDefault="00D871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48" w:rsidRDefault="00D871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48" w:rsidRDefault="00D871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/>
      </w:r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80" w:hanging="360"/>
      </w:pPr>
      <w:rPr>
        <w:rFonts w:ascii="Wingdings" w:hAnsi="Wingdings" w:cs="Wingdings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676"/>
        </w:tabs>
        <w:ind w:left="1396" w:hanging="360"/>
      </w:pPr>
      <w:rPr>
        <w:rFonts w:ascii="Symbol" w:hAnsi="Symbol" w:cs="Calibri"/>
      </w:rPr>
    </w:lvl>
    <w:lvl w:ilvl="1">
      <w:start w:val="1"/>
      <w:numFmt w:val="bullet"/>
      <w:lvlText w:val="o"/>
      <w:lvlJc w:val="left"/>
      <w:pPr>
        <w:tabs>
          <w:tab w:val="num" w:pos="676"/>
        </w:tabs>
        <w:ind w:left="2116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676"/>
        </w:tabs>
        <w:ind w:left="2836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676"/>
        </w:tabs>
        <w:ind w:left="3556" w:hanging="360"/>
      </w:pPr>
      <w:rPr>
        <w:rFonts w:ascii="Symbol" w:hAnsi="Symbol" w:cs="Calibri"/>
      </w:rPr>
    </w:lvl>
    <w:lvl w:ilvl="4">
      <w:start w:val="1"/>
      <w:numFmt w:val="bullet"/>
      <w:lvlText w:val="o"/>
      <w:lvlJc w:val="left"/>
      <w:pPr>
        <w:tabs>
          <w:tab w:val="num" w:pos="676"/>
        </w:tabs>
        <w:ind w:left="4276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676"/>
        </w:tabs>
        <w:ind w:left="4996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676"/>
        </w:tabs>
        <w:ind w:left="5716" w:hanging="360"/>
      </w:pPr>
      <w:rPr>
        <w:rFonts w:ascii="Symbol" w:hAnsi="Symbol" w:cs="Calibri"/>
      </w:rPr>
    </w:lvl>
    <w:lvl w:ilvl="7">
      <w:start w:val="1"/>
      <w:numFmt w:val="bullet"/>
      <w:lvlText w:val="o"/>
      <w:lvlJc w:val="left"/>
      <w:pPr>
        <w:tabs>
          <w:tab w:val="num" w:pos="676"/>
        </w:tabs>
        <w:ind w:left="6436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76"/>
        </w:tabs>
        <w:ind w:left="7156" w:hanging="360"/>
      </w:pPr>
      <w:rPr>
        <w:rFonts w:ascii="Wingdings" w:hAnsi="Wingdings" w:cs="Wingdings"/>
      </w:rPr>
    </w:lvl>
  </w:abstractNum>
  <w:abstractNum w:abstractNumId="3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80" w:hanging="360"/>
      </w:pPr>
      <w:rPr>
        <w:rFonts w:ascii="Wingdings" w:hAnsi="Wingdings" w:cs="Wingdings"/>
      </w:r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-"/>
      <w:lvlJc w:val="left"/>
      <w:pPr>
        <w:tabs>
          <w:tab w:val="num" w:pos="0"/>
        </w:tabs>
        <w:ind w:left="2520" w:hanging="360"/>
      </w:pPr>
      <w:rPr>
        <w:rFonts w:ascii="Times New Roman" w:hAnsi="Times New Roman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80" w:hanging="360"/>
      </w:pPr>
      <w:rPr>
        <w:rFonts w:ascii="Wingdings" w:hAnsi="Wingdings" w:cs="Wingdings"/>
      </w:rPr>
    </w:lvl>
  </w:abstractNum>
  <w:abstractNum w:abstractNumId="6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Times New Roman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Times New Roman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Times New Roman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Times New Roman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Times New Roman"/>
      </w:rPr>
    </w:lvl>
  </w:abstractNum>
  <w:abstractNum w:abstractNumId="7" w15:restartNumberingAfterBreak="0">
    <w:nsid w:val="098C72B0"/>
    <w:multiLevelType w:val="hybridMultilevel"/>
    <w:tmpl w:val="1500E082"/>
    <w:lvl w:ilvl="0" w:tplc="04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8" w15:restartNumberingAfterBreak="0">
    <w:nsid w:val="0E91053B"/>
    <w:multiLevelType w:val="hybridMultilevel"/>
    <w:tmpl w:val="CACEB55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0ECB358A"/>
    <w:multiLevelType w:val="hybridMultilevel"/>
    <w:tmpl w:val="BB6EE2C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24DC469C"/>
    <w:multiLevelType w:val="hybridMultilevel"/>
    <w:tmpl w:val="C61803B6"/>
    <w:lvl w:ilvl="0" w:tplc="9A24C01E">
      <w:numFmt w:val="bullet"/>
      <w:lvlText w:val="-"/>
      <w:lvlJc w:val="left"/>
      <w:pPr>
        <w:ind w:left="3240" w:hanging="360"/>
      </w:pPr>
      <w:rPr>
        <w:rFonts w:ascii="Times New Roman" w:eastAsia="Times New Roman" w:hAnsi="Times New Roman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252F3C52"/>
    <w:multiLevelType w:val="hybridMultilevel"/>
    <w:tmpl w:val="9BBAB1BC"/>
    <w:lvl w:ilvl="0" w:tplc="04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2" w15:restartNumberingAfterBreak="0">
    <w:nsid w:val="25D35BBD"/>
    <w:multiLevelType w:val="hybridMultilevel"/>
    <w:tmpl w:val="6F64DE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B786888"/>
    <w:multiLevelType w:val="hybridMultilevel"/>
    <w:tmpl w:val="F95E246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324E282F"/>
    <w:multiLevelType w:val="hybridMultilevel"/>
    <w:tmpl w:val="AFB64A1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64E1103"/>
    <w:multiLevelType w:val="hybridMultilevel"/>
    <w:tmpl w:val="A82AF57E"/>
    <w:lvl w:ilvl="0" w:tplc="E1CE4EE2">
      <w:numFmt w:val="bullet"/>
      <w:lvlText w:val="-"/>
      <w:lvlJc w:val="left"/>
      <w:pPr>
        <w:ind w:left="320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67" w:hanging="360"/>
      </w:pPr>
      <w:rPr>
        <w:rFonts w:ascii="Wingdings" w:hAnsi="Wingdings" w:hint="default"/>
      </w:rPr>
    </w:lvl>
  </w:abstractNum>
  <w:abstractNum w:abstractNumId="16" w15:restartNumberingAfterBreak="0">
    <w:nsid w:val="37196885"/>
    <w:multiLevelType w:val="hybridMultilevel"/>
    <w:tmpl w:val="2A543A90"/>
    <w:lvl w:ilvl="0" w:tplc="04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396B6B96"/>
    <w:multiLevelType w:val="hybridMultilevel"/>
    <w:tmpl w:val="67ACBAC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3DD13A59"/>
    <w:multiLevelType w:val="hybridMultilevel"/>
    <w:tmpl w:val="960001A8"/>
    <w:lvl w:ilvl="0" w:tplc="04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9" w15:restartNumberingAfterBreak="0">
    <w:nsid w:val="414957CC"/>
    <w:multiLevelType w:val="hybridMultilevel"/>
    <w:tmpl w:val="97E0E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21BF6"/>
    <w:multiLevelType w:val="hybridMultilevel"/>
    <w:tmpl w:val="C6CAD7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FE24D23"/>
    <w:multiLevelType w:val="hybridMultilevel"/>
    <w:tmpl w:val="0DB66C0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52AC5ABE"/>
    <w:multiLevelType w:val="hybridMultilevel"/>
    <w:tmpl w:val="E612CEE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53FD65B3"/>
    <w:multiLevelType w:val="hybridMultilevel"/>
    <w:tmpl w:val="7EFAE386"/>
    <w:lvl w:ilvl="0" w:tplc="E1CE4EE2">
      <w:numFmt w:val="bullet"/>
      <w:lvlText w:val="-"/>
      <w:lvlJc w:val="left"/>
      <w:pPr>
        <w:ind w:left="390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24" w15:restartNumberingAfterBreak="0">
    <w:nsid w:val="55B25A91"/>
    <w:multiLevelType w:val="hybridMultilevel"/>
    <w:tmpl w:val="48E4D8F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58224A93"/>
    <w:multiLevelType w:val="hybridMultilevel"/>
    <w:tmpl w:val="56F67140"/>
    <w:lvl w:ilvl="0" w:tplc="04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6" w15:restartNumberingAfterBreak="0">
    <w:nsid w:val="6053105B"/>
    <w:multiLevelType w:val="hybridMultilevel"/>
    <w:tmpl w:val="CF96337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6160692C"/>
    <w:multiLevelType w:val="hybridMultilevel"/>
    <w:tmpl w:val="B54C92D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74F52709"/>
    <w:multiLevelType w:val="hybridMultilevel"/>
    <w:tmpl w:val="5B0A0F1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7A141ECF"/>
    <w:multiLevelType w:val="hybridMultilevel"/>
    <w:tmpl w:val="612C30E6"/>
    <w:lvl w:ilvl="0" w:tplc="04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0" w15:restartNumberingAfterBreak="0">
    <w:nsid w:val="7D13037E"/>
    <w:multiLevelType w:val="hybridMultilevel"/>
    <w:tmpl w:val="3F6A4AE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7D59158B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80" w:hanging="360"/>
      </w:pPr>
      <w:rPr>
        <w:rFonts w:ascii="Wingdings" w:hAnsi="Wingdings" w:cs="Wingdings"/>
      </w:rPr>
    </w:lvl>
  </w:abstractNum>
  <w:abstractNum w:abstractNumId="32" w15:restartNumberingAfterBreak="0">
    <w:nsid w:val="7E3345EE"/>
    <w:multiLevelType w:val="hybridMultilevel"/>
    <w:tmpl w:val="E0C460E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FD6761E"/>
    <w:multiLevelType w:val="hybridMultilevel"/>
    <w:tmpl w:val="AF82AB6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7"/>
  </w:num>
  <w:num w:numId="4">
    <w:abstractNumId w:val="26"/>
  </w:num>
  <w:num w:numId="5">
    <w:abstractNumId w:val="33"/>
  </w:num>
  <w:num w:numId="6">
    <w:abstractNumId w:val="17"/>
  </w:num>
  <w:num w:numId="7">
    <w:abstractNumId w:val="13"/>
  </w:num>
  <w:num w:numId="8">
    <w:abstractNumId w:val="9"/>
  </w:num>
  <w:num w:numId="9">
    <w:abstractNumId w:val="18"/>
  </w:num>
  <w:num w:numId="10">
    <w:abstractNumId w:val="30"/>
  </w:num>
  <w:num w:numId="11">
    <w:abstractNumId w:val="32"/>
  </w:num>
  <w:num w:numId="12">
    <w:abstractNumId w:val="16"/>
  </w:num>
  <w:num w:numId="13">
    <w:abstractNumId w:val="7"/>
  </w:num>
  <w:num w:numId="14">
    <w:abstractNumId w:val="15"/>
  </w:num>
  <w:num w:numId="15">
    <w:abstractNumId w:val="29"/>
  </w:num>
  <w:num w:numId="16">
    <w:abstractNumId w:val="14"/>
  </w:num>
  <w:num w:numId="17">
    <w:abstractNumId w:val="22"/>
  </w:num>
  <w:num w:numId="18">
    <w:abstractNumId w:val="12"/>
  </w:num>
  <w:num w:numId="19">
    <w:abstractNumId w:val="28"/>
  </w:num>
  <w:num w:numId="20">
    <w:abstractNumId w:val="19"/>
  </w:num>
  <w:num w:numId="21">
    <w:abstractNumId w:val="11"/>
  </w:num>
  <w:num w:numId="22">
    <w:abstractNumId w:val="25"/>
  </w:num>
  <w:num w:numId="23">
    <w:abstractNumId w:val="31"/>
  </w:num>
  <w:num w:numId="24">
    <w:abstractNumId w:val="20"/>
  </w:num>
  <w:num w:numId="25">
    <w:abstractNumId w:val="21"/>
  </w:num>
  <w:num w:numId="26">
    <w:abstractNumId w:val="24"/>
  </w:num>
  <w:num w:numId="27">
    <w:abstractNumId w:val="10"/>
  </w:num>
  <w:num w:numId="28">
    <w:abstractNumId w:val="8"/>
  </w:num>
  <w:num w:numId="29">
    <w:abstractNumId w:val="2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doNotDisplayPageBoundaries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018"/>
    <w:rsid w:val="000018F8"/>
    <w:rsid w:val="00004510"/>
    <w:rsid w:val="00006F2C"/>
    <w:rsid w:val="000076ED"/>
    <w:rsid w:val="000158E4"/>
    <w:rsid w:val="00024477"/>
    <w:rsid w:val="000276B1"/>
    <w:rsid w:val="000320D5"/>
    <w:rsid w:val="00037F76"/>
    <w:rsid w:val="00040BF8"/>
    <w:rsid w:val="00041BA2"/>
    <w:rsid w:val="00046F18"/>
    <w:rsid w:val="000531FD"/>
    <w:rsid w:val="00054579"/>
    <w:rsid w:val="00062F52"/>
    <w:rsid w:val="00066D7F"/>
    <w:rsid w:val="0008007F"/>
    <w:rsid w:val="00083F06"/>
    <w:rsid w:val="00087C6D"/>
    <w:rsid w:val="00090750"/>
    <w:rsid w:val="00092A20"/>
    <w:rsid w:val="00096FA5"/>
    <w:rsid w:val="000A0242"/>
    <w:rsid w:val="000A27D2"/>
    <w:rsid w:val="000A3208"/>
    <w:rsid w:val="000A7C6B"/>
    <w:rsid w:val="000B1612"/>
    <w:rsid w:val="000B166B"/>
    <w:rsid w:val="000B1EBA"/>
    <w:rsid w:val="000B45A2"/>
    <w:rsid w:val="000B68C4"/>
    <w:rsid w:val="000C3F4B"/>
    <w:rsid w:val="000C49DE"/>
    <w:rsid w:val="000D2D3B"/>
    <w:rsid w:val="000D3719"/>
    <w:rsid w:val="000D5527"/>
    <w:rsid w:val="000E229E"/>
    <w:rsid w:val="00103B6A"/>
    <w:rsid w:val="00103D6B"/>
    <w:rsid w:val="0010409D"/>
    <w:rsid w:val="00104776"/>
    <w:rsid w:val="001052DD"/>
    <w:rsid w:val="0010729A"/>
    <w:rsid w:val="00112CD7"/>
    <w:rsid w:val="001149EA"/>
    <w:rsid w:val="00115B35"/>
    <w:rsid w:val="001161E2"/>
    <w:rsid w:val="001219B4"/>
    <w:rsid w:val="0012234A"/>
    <w:rsid w:val="001350EF"/>
    <w:rsid w:val="001376B0"/>
    <w:rsid w:val="00143852"/>
    <w:rsid w:val="001451DD"/>
    <w:rsid w:val="0015031E"/>
    <w:rsid w:val="00150BE8"/>
    <w:rsid w:val="00157B45"/>
    <w:rsid w:val="00157DA7"/>
    <w:rsid w:val="00163650"/>
    <w:rsid w:val="001647D3"/>
    <w:rsid w:val="00174187"/>
    <w:rsid w:val="00174E03"/>
    <w:rsid w:val="001804CC"/>
    <w:rsid w:val="00191A41"/>
    <w:rsid w:val="00195950"/>
    <w:rsid w:val="0019611D"/>
    <w:rsid w:val="001B17D0"/>
    <w:rsid w:val="001B754D"/>
    <w:rsid w:val="001C28AF"/>
    <w:rsid w:val="001C597F"/>
    <w:rsid w:val="001C6D27"/>
    <w:rsid w:val="001D0647"/>
    <w:rsid w:val="001D3192"/>
    <w:rsid w:val="001D3391"/>
    <w:rsid w:val="001D33A5"/>
    <w:rsid w:val="001E0DA4"/>
    <w:rsid w:val="001E187F"/>
    <w:rsid w:val="001E2C72"/>
    <w:rsid w:val="001E5770"/>
    <w:rsid w:val="001F2D6C"/>
    <w:rsid w:val="001F3A8C"/>
    <w:rsid w:val="00201F1B"/>
    <w:rsid w:val="00204784"/>
    <w:rsid w:val="0020756E"/>
    <w:rsid w:val="002207CB"/>
    <w:rsid w:val="00222D3C"/>
    <w:rsid w:val="00225B77"/>
    <w:rsid w:val="00232153"/>
    <w:rsid w:val="00232D9F"/>
    <w:rsid w:val="00233030"/>
    <w:rsid w:val="0024080D"/>
    <w:rsid w:val="00246E2D"/>
    <w:rsid w:val="00252342"/>
    <w:rsid w:val="00252B3B"/>
    <w:rsid w:val="002537B5"/>
    <w:rsid w:val="00256202"/>
    <w:rsid w:val="00257961"/>
    <w:rsid w:val="002606D9"/>
    <w:rsid w:val="00273954"/>
    <w:rsid w:val="00273C9D"/>
    <w:rsid w:val="00275AC1"/>
    <w:rsid w:val="00277D6E"/>
    <w:rsid w:val="00280207"/>
    <w:rsid w:val="0028446E"/>
    <w:rsid w:val="00285DD9"/>
    <w:rsid w:val="002969F0"/>
    <w:rsid w:val="00296FC4"/>
    <w:rsid w:val="002A1FF3"/>
    <w:rsid w:val="002A2C69"/>
    <w:rsid w:val="002A63D5"/>
    <w:rsid w:val="002A7D51"/>
    <w:rsid w:val="002B29D7"/>
    <w:rsid w:val="002B3C4D"/>
    <w:rsid w:val="002B7136"/>
    <w:rsid w:val="002C07B2"/>
    <w:rsid w:val="002C444B"/>
    <w:rsid w:val="002C48BB"/>
    <w:rsid w:val="002C4C14"/>
    <w:rsid w:val="002C741D"/>
    <w:rsid w:val="002D09E0"/>
    <w:rsid w:val="002D1201"/>
    <w:rsid w:val="002D18E3"/>
    <w:rsid w:val="002D673F"/>
    <w:rsid w:val="002E1FEE"/>
    <w:rsid w:val="002F1903"/>
    <w:rsid w:val="002F308C"/>
    <w:rsid w:val="00303911"/>
    <w:rsid w:val="00310B35"/>
    <w:rsid w:val="003114C7"/>
    <w:rsid w:val="003121D3"/>
    <w:rsid w:val="00321EEE"/>
    <w:rsid w:val="0032315D"/>
    <w:rsid w:val="00327407"/>
    <w:rsid w:val="0033290F"/>
    <w:rsid w:val="003339FB"/>
    <w:rsid w:val="00334B3B"/>
    <w:rsid w:val="00353520"/>
    <w:rsid w:val="00354EDE"/>
    <w:rsid w:val="0035703A"/>
    <w:rsid w:val="00357C56"/>
    <w:rsid w:val="00370247"/>
    <w:rsid w:val="00371D57"/>
    <w:rsid w:val="0037768C"/>
    <w:rsid w:val="003776D7"/>
    <w:rsid w:val="003801AD"/>
    <w:rsid w:val="00383250"/>
    <w:rsid w:val="003843E6"/>
    <w:rsid w:val="0038767F"/>
    <w:rsid w:val="00395F18"/>
    <w:rsid w:val="003A00C0"/>
    <w:rsid w:val="003A1BB7"/>
    <w:rsid w:val="003A6B41"/>
    <w:rsid w:val="003B0820"/>
    <w:rsid w:val="003B1072"/>
    <w:rsid w:val="003B12CF"/>
    <w:rsid w:val="003B6E74"/>
    <w:rsid w:val="003B710D"/>
    <w:rsid w:val="003C084C"/>
    <w:rsid w:val="003C1AB6"/>
    <w:rsid w:val="003C2A2C"/>
    <w:rsid w:val="003C36CE"/>
    <w:rsid w:val="003C46A9"/>
    <w:rsid w:val="003C6253"/>
    <w:rsid w:val="003D1E01"/>
    <w:rsid w:val="003D633D"/>
    <w:rsid w:val="003F01C3"/>
    <w:rsid w:val="003F3459"/>
    <w:rsid w:val="003F5220"/>
    <w:rsid w:val="003F5A07"/>
    <w:rsid w:val="004011C8"/>
    <w:rsid w:val="00404934"/>
    <w:rsid w:val="004066E4"/>
    <w:rsid w:val="00407810"/>
    <w:rsid w:val="00410CF8"/>
    <w:rsid w:val="00411D46"/>
    <w:rsid w:val="00414E71"/>
    <w:rsid w:val="00421340"/>
    <w:rsid w:val="00421FDF"/>
    <w:rsid w:val="0043213A"/>
    <w:rsid w:val="004326CA"/>
    <w:rsid w:val="00433CE8"/>
    <w:rsid w:val="004511D3"/>
    <w:rsid w:val="00451FEF"/>
    <w:rsid w:val="004541FE"/>
    <w:rsid w:val="0046421A"/>
    <w:rsid w:val="00465A38"/>
    <w:rsid w:val="004770CE"/>
    <w:rsid w:val="004839D9"/>
    <w:rsid w:val="00486B62"/>
    <w:rsid w:val="00487B88"/>
    <w:rsid w:val="004908AD"/>
    <w:rsid w:val="00493AF5"/>
    <w:rsid w:val="004A0865"/>
    <w:rsid w:val="004A1810"/>
    <w:rsid w:val="004A4FAD"/>
    <w:rsid w:val="004A59AA"/>
    <w:rsid w:val="004A6011"/>
    <w:rsid w:val="004A7562"/>
    <w:rsid w:val="004B255C"/>
    <w:rsid w:val="004B59B8"/>
    <w:rsid w:val="004B69C2"/>
    <w:rsid w:val="004B7392"/>
    <w:rsid w:val="004B7E7D"/>
    <w:rsid w:val="004C5E7C"/>
    <w:rsid w:val="004D2465"/>
    <w:rsid w:val="004D3E97"/>
    <w:rsid w:val="004D54A0"/>
    <w:rsid w:val="004D6204"/>
    <w:rsid w:val="004D7C2B"/>
    <w:rsid w:val="004E0C97"/>
    <w:rsid w:val="004E0FB3"/>
    <w:rsid w:val="004E43EB"/>
    <w:rsid w:val="004E7C6B"/>
    <w:rsid w:val="004F30F0"/>
    <w:rsid w:val="004F53DE"/>
    <w:rsid w:val="004F73EC"/>
    <w:rsid w:val="004F7758"/>
    <w:rsid w:val="004F7E59"/>
    <w:rsid w:val="005034E8"/>
    <w:rsid w:val="00506085"/>
    <w:rsid w:val="00514F89"/>
    <w:rsid w:val="00525C83"/>
    <w:rsid w:val="005276E7"/>
    <w:rsid w:val="00532D6D"/>
    <w:rsid w:val="00535330"/>
    <w:rsid w:val="0053603A"/>
    <w:rsid w:val="005371DD"/>
    <w:rsid w:val="0054098F"/>
    <w:rsid w:val="00553BDC"/>
    <w:rsid w:val="0055592B"/>
    <w:rsid w:val="005564B2"/>
    <w:rsid w:val="00560046"/>
    <w:rsid w:val="00562104"/>
    <w:rsid w:val="00562F7F"/>
    <w:rsid w:val="00563C3A"/>
    <w:rsid w:val="005640E7"/>
    <w:rsid w:val="00572FAB"/>
    <w:rsid w:val="005756D2"/>
    <w:rsid w:val="005818D0"/>
    <w:rsid w:val="00583830"/>
    <w:rsid w:val="00591DA4"/>
    <w:rsid w:val="005954BF"/>
    <w:rsid w:val="005963CF"/>
    <w:rsid w:val="005A117A"/>
    <w:rsid w:val="005A23B3"/>
    <w:rsid w:val="005A3016"/>
    <w:rsid w:val="005A367B"/>
    <w:rsid w:val="005A384E"/>
    <w:rsid w:val="005A5D12"/>
    <w:rsid w:val="005B2AED"/>
    <w:rsid w:val="005C640E"/>
    <w:rsid w:val="005D3D1B"/>
    <w:rsid w:val="005E0183"/>
    <w:rsid w:val="005E08BB"/>
    <w:rsid w:val="005E1243"/>
    <w:rsid w:val="005E143E"/>
    <w:rsid w:val="005E25E7"/>
    <w:rsid w:val="005E30CD"/>
    <w:rsid w:val="005E4D46"/>
    <w:rsid w:val="005F24BF"/>
    <w:rsid w:val="005F56FD"/>
    <w:rsid w:val="005F7329"/>
    <w:rsid w:val="00600CD7"/>
    <w:rsid w:val="00601A4B"/>
    <w:rsid w:val="0060207A"/>
    <w:rsid w:val="006043FF"/>
    <w:rsid w:val="00611384"/>
    <w:rsid w:val="0061216D"/>
    <w:rsid w:val="00613F4F"/>
    <w:rsid w:val="00617F4C"/>
    <w:rsid w:val="00632200"/>
    <w:rsid w:val="00634608"/>
    <w:rsid w:val="00635436"/>
    <w:rsid w:val="00635726"/>
    <w:rsid w:val="00643B5D"/>
    <w:rsid w:val="006456E0"/>
    <w:rsid w:val="0064615C"/>
    <w:rsid w:val="006469EE"/>
    <w:rsid w:val="00647E00"/>
    <w:rsid w:val="006519F9"/>
    <w:rsid w:val="006625A5"/>
    <w:rsid w:val="00664020"/>
    <w:rsid w:val="00667E14"/>
    <w:rsid w:val="00670D66"/>
    <w:rsid w:val="0067577E"/>
    <w:rsid w:val="0068037E"/>
    <w:rsid w:val="00680610"/>
    <w:rsid w:val="006807DA"/>
    <w:rsid w:val="00683EAD"/>
    <w:rsid w:val="006843D3"/>
    <w:rsid w:val="00684E5E"/>
    <w:rsid w:val="00686A6D"/>
    <w:rsid w:val="00687CE3"/>
    <w:rsid w:val="006A0D76"/>
    <w:rsid w:val="006A4B1F"/>
    <w:rsid w:val="006A6FFA"/>
    <w:rsid w:val="006B10C2"/>
    <w:rsid w:val="006B400B"/>
    <w:rsid w:val="006B4850"/>
    <w:rsid w:val="006C6333"/>
    <w:rsid w:val="006D0364"/>
    <w:rsid w:val="006D0676"/>
    <w:rsid w:val="006D118C"/>
    <w:rsid w:val="006D49D6"/>
    <w:rsid w:val="006D6001"/>
    <w:rsid w:val="006D6B80"/>
    <w:rsid w:val="006D7864"/>
    <w:rsid w:val="006E59E0"/>
    <w:rsid w:val="006E6FF2"/>
    <w:rsid w:val="006E7D38"/>
    <w:rsid w:val="006F635D"/>
    <w:rsid w:val="006F70DC"/>
    <w:rsid w:val="006F7274"/>
    <w:rsid w:val="00707837"/>
    <w:rsid w:val="00712B8C"/>
    <w:rsid w:val="00717047"/>
    <w:rsid w:val="00720940"/>
    <w:rsid w:val="00720A32"/>
    <w:rsid w:val="00721B63"/>
    <w:rsid w:val="0072468B"/>
    <w:rsid w:val="0073301A"/>
    <w:rsid w:val="00744179"/>
    <w:rsid w:val="00746391"/>
    <w:rsid w:val="00746F95"/>
    <w:rsid w:val="007472E1"/>
    <w:rsid w:val="007519F2"/>
    <w:rsid w:val="00751CA2"/>
    <w:rsid w:val="00752638"/>
    <w:rsid w:val="00754BF4"/>
    <w:rsid w:val="00755CC2"/>
    <w:rsid w:val="00764C7D"/>
    <w:rsid w:val="0077567E"/>
    <w:rsid w:val="00775C2C"/>
    <w:rsid w:val="00780943"/>
    <w:rsid w:val="00780EFC"/>
    <w:rsid w:val="007829AA"/>
    <w:rsid w:val="00785B40"/>
    <w:rsid w:val="00790480"/>
    <w:rsid w:val="00792C5D"/>
    <w:rsid w:val="00796389"/>
    <w:rsid w:val="007A332D"/>
    <w:rsid w:val="007A3D6B"/>
    <w:rsid w:val="007A6753"/>
    <w:rsid w:val="007C05E0"/>
    <w:rsid w:val="007C1363"/>
    <w:rsid w:val="007C2EDB"/>
    <w:rsid w:val="007D0298"/>
    <w:rsid w:val="007D1040"/>
    <w:rsid w:val="007D1C0A"/>
    <w:rsid w:val="007D2505"/>
    <w:rsid w:val="007E3799"/>
    <w:rsid w:val="007E4438"/>
    <w:rsid w:val="007E71B6"/>
    <w:rsid w:val="007F5B08"/>
    <w:rsid w:val="007F7613"/>
    <w:rsid w:val="00804452"/>
    <w:rsid w:val="0080523A"/>
    <w:rsid w:val="00807531"/>
    <w:rsid w:val="008107F1"/>
    <w:rsid w:val="00812831"/>
    <w:rsid w:val="00814D72"/>
    <w:rsid w:val="00823871"/>
    <w:rsid w:val="00824DED"/>
    <w:rsid w:val="00825F25"/>
    <w:rsid w:val="00826009"/>
    <w:rsid w:val="00831B0F"/>
    <w:rsid w:val="00841867"/>
    <w:rsid w:val="008446F9"/>
    <w:rsid w:val="008448B7"/>
    <w:rsid w:val="008522A1"/>
    <w:rsid w:val="00861E5D"/>
    <w:rsid w:val="00862A35"/>
    <w:rsid w:val="0086489F"/>
    <w:rsid w:val="00874F0E"/>
    <w:rsid w:val="00876126"/>
    <w:rsid w:val="008829A6"/>
    <w:rsid w:val="00885E8B"/>
    <w:rsid w:val="008A0F8B"/>
    <w:rsid w:val="008A161C"/>
    <w:rsid w:val="008A3E2F"/>
    <w:rsid w:val="008A53AD"/>
    <w:rsid w:val="008A7E7B"/>
    <w:rsid w:val="008B09D9"/>
    <w:rsid w:val="008B2216"/>
    <w:rsid w:val="008B253A"/>
    <w:rsid w:val="008B3344"/>
    <w:rsid w:val="008C1CB5"/>
    <w:rsid w:val="008C2B24"/>
    <w:rsid w:val="008C65B8"/>
    <w:rsid w:val="008D1849"/>
    <w:rsid w:val="008D2640"/>
    <w:rsid w:val="008D4C1E"/>
    <w:rsid w:val="008D59F6"/>
    <w:rsid w:val="008D6BDC"/>
    <w:rsid w:val="008E19DE"/>
    <w:rsid w:val="008E7F84"/>
    <w:rsid w:val="008F2B04"/>
    <w:rsid w:val="008F4070"/>
    <w:rsid w:val="008F4161"/>
    <w:rsid w:val="008F7018"/>
    <w:rsid w:val="00903013"/>
    <w:rsid w:val="00903F03"/>
    <w:rsid w:val="00906FB5"/>
    <w:rsid w:val="00913ABF"/>
    <w:rsid w:val="00915959"/>
    <w:rsid w:val="0091798F"/>
    <w:rsid w:val="009247C9"/>
    <w:rsid w:val="009264F8"/>
    <w:rsid w:val="00930771"/>
    <w:rsid w:val="009354F3"/>
    <w:rsid w:val="00937C46"/>
    <w:rsid w:val="00940352"/>
    <w:rsid w:val="009414D1"/>
    <w:rsid w:val="0094398A"/>
    <w:rsid w:val="0095773E"/>
    <w:rsid w:val="00960FEB"/>
    <w:rsid w:val="009660AE"/>
    <w:rsid w:val="009666EB"/>
    <w:rsid w:val="00972A08"/>
    <w:rsid w:val="00987A0C"/>
    <w:rsid w:val="00995A83"/>
    <w:rsid w:val="009A2149"/>
    <w:rsid w:val="009A2768"/>
    <w:rsid w:val="009B6968"/>
    <w:rsid w:val="009C4D28"/>
    <w:rsid w:val="009C7639"/>
    <w:rsid w:val="009C7E1D"/>
    <w:rsid w:val="009D3AA8"/>
    <w:rsid w:val="009D41BB"/>
    <w:rsid w:val="009E1966"/>
    <w:rsid w:val="009F0059"/>
    <w:rsid w:val="009F1DB1"/>
    <w:rsid w:val="009F35D4"/>
    <w:rsid w:val="009F3617"/>
    <w:rsid w:val="009F3C61"/>
    <w:rsid w:val="009F7062"/>
    <w:rsid w:val="009F768B"/>
    <w:rsid w:val="009F787F"/>
    <w:rsid w:val="00A011B1"/>
    <w:rsid w:val="00A0184A"/>
    <w:rsid w:val="00A06178"/>
    <w:rsid w:val="00A1092A"/>
    <w:rsid w:val="00A121D5"/>
    <w:rsid w:val="00A1264F"/>
    <w:rsid w:val="00A149A0"/>
    <w:rsid w:val="00A1569E"/>
    <w:rsid w:val="00A15D2E"/>
    <w:rsid w:val="00A178F6"/>
    <w:rsid w:val="00A249DD"/>
    <w:rsid w:val="00A26CA5"/>
    <w:rsid w:val="00A33128"/>
    <w:rsid w:val="00A36641"/>
    <w:rsid w:val="00A4186E"/>
    <w:rsid w:val="00A507E6"/>
    <w:rsid w:val="00A513A1"/>
    <w:rsid w:val="00A5192C"/>
    <w:rsid w:val="00A63388"/>
    <w:rsid w:val="00A663BE"/>
    <w:rsid w:val="00A7056C"/>
    <w:rsid w:val="00A71D3B"/>
    <w:rsid w:val="00A74F51"/>
    <w:rsid w:val="00A805A3"/>
    <w:rsid w:val="00A907DE"/>
    <w:rsid w:val="00A9343F"/>
    <w:rsid w:val="00AA38CA"/>
    <w:rsid w:val="00AA7CE3"/>
    <w:rsid w:val="00AB24C1"/>
    <w:rsid w:val="00AB4CCB"/>
    <w:rsid w:val="00AB6819"/>
    <w:rsid w:val="00AC20F9"/>
    <w:rsid w:val="00AC2F51"/>
    <w:rsid w:val="00AC6062"/>
    <w:rsid w:val="00AD6C27"/>
    <w:rsid w:val="00AD75CF"/>
    <w:rsid w:val="00AD7773"/>
    <w:rsid w:val="00AE0847"/>
    <w:rsid w:val="00AE6CD9"/>
    <w:rsid w:val="00AF30D2"/>
    <w:rsid w:val="00AF34AB"/>
    <w:rsid w:val="00AF4957"/>
    <w:rsid w:val="00AF716D"/>
    <w:rsid w:val="00B00A6A"/>
    <w:rsid w:val="00B0315F"/>
    <w:rsid w:val="00B05ECF"/>
    <w:rsid w:val="00B0759A"/>
    <w:rsid w:val="00B170FB"/>
    <w:rsid w:val="00B34054"/>
    <w:rsid w:val="00B34773"/>
    <w:rsid w:val="00B36C0C"/>
    <w:rsid w:val="00B3761F"/>
    <w:rsid w:val="00B40D36"/>
    <w:rsid w:val="00B41748"/>
    <w:rsid w:val="00B428CB"/>
    <w:rsid w:val="00B443DB"/>
    <w:rsid w:val="00B451C7"/>
    <w:rsid w:val="00B51CAF"/>
    <w:rsid w:val="00B54A73"/>
    <w:rsid w:val="00B67271"/>
    <w:rsid w:val="00B708D8"/>
    <w:rsid w:val="00B72D69"/>
    <w:rsid w:val="00B75303"/>
    <w:rsid w:val="00B77FE4"/>
    <w:rsid w:val="00B853D7"/>
    <w:rsid w:val="00BA5170"/>
    <w:rsid w:val="00BA7A09"/>
    <w:rsid w:val="00BB0D0E"/>
    <w:rsid w:val="00BB0E91"/>
    <w:rsid w:val="00BB2BF2"/>
    <w:rsid w:val="00BC2A00"/>
    <w:rsid w:val="00BC63A7"/>
    <w:rsid w:val="00BC64FE"/>
    <w:rsid w:val="00BC671E"/>
    <w:rsid w:val="00BC6E7C"/>
    <w:rsid w:val="00BD632F"/>
    <w:rsid w:val="00BD651F"/>
    <w:rsid w:val="00BD7F17"/>
    <w:rsid w:val="00BE19AE"/>
    <w:rsid w:val="00BE3F3C"/>
    <w:rsid w:val="00BE54F7"/>
    <w:rsid w:val="00BE6EE1"/>
    <w:rsid w:val="00BE7BCE"/>
    <w:rsid w:val="00BF01DF"/>
    <w:rsid w:val="00BF102D"/>
    <w:rsid w:val="00BF3E88"/>
    <w:rsid w:val="00BF4AE5"/>
    <w:rsid w:val="00C01CA5"/>
    <w:rsid w:val="00C05509"/>
    <w:rsid w:val="00C06CFD"/>
    <w:rsid w:val="00C11D97"/>
    <w:rsid w:val="00C12EFC"/>
    <w:rsid w:val="00C14A29"/>
    <w:rsid w:val="00C205FA"/>
    <w:rsid w:val="00C229CA"/>
    <w:rsid w:val="00C24868"/>
    <w:rsid w:val="00C26ADD"/>
    <w:rsid w:val="00C27F93"/>
    <w:rsid w:val="00C3349B"/>
    <w:rsid w:val="00C3401A"/>
    <w:rsid w:val="00C41499"/>
    <w:rsid w:val="00C419AA"/>
    <w:rsid w:val="00C4682A"/>
    <w:rsid w:val="00C50492"/>
    <w:rsid w:val="00C55B00"/>
    <w:rsid w:val="00C600C5"/>
    <w:rsid w:val="00C63728"/>
    <w:rsid w:val="00C67D51"/>
    <w:rsid w:val="00C71351"/>
    <w:rsid w:val="00C75396"/>
    <w:rsid w:val="00C76CAA"/>
    <w:rsid w:val="00C80832"/>
    <w:rsid w:val="00C85B1F"/>
    <w:rsid w:val="00C85E2A"/>
    <w:rsid w:val="00C90C77"/>
    <w:rsid w:val="00CA065B"/>
    <w:rsid w:val="00CA0B67"/>
    <w:rsid w:val="00CA244B"/>
    <w:rsid w:val="00CA40E5"/>
    <w:rsid w:val="00CB066B"/>
    <w:rsid w:val="00CB3396"/>
    <w:rsid w:val="00CB58F2"/>
    <w:rsid w:val="00CC40D6"/>
    <w:rsid w:val="00CC4FAC"/>
    <w:rsid w:val="00CC530A"/>
    <w:rsid w:val="00CC6048"/>
    <w:rsid w:val="00CC6334"/>
    <w:rsid w:val="00CD4E7B"/>
    <w:rsid w:val="00CD75AC"/>
    <w:rsid w:val="00CE0374"/>
    <w:rsid w:val="00D009AB"/>
    <w:rsid w:val="00D06536"/>
    <w:rsid w:val="00D101F1"/>
    <w:rsid w:val="00D13FBD"/>
    <w:rsid w:val="00D151C8"/>
    <w:rsid w:val="00D15A43"/>
    <w:rsid w:val="00D24482"/>
    <w:rsid w:val="00D31792"/>
    <w:rsid w:val="00D31A8A"/>
    <w:rsid w:val="00D32ED5"/>
    <w:rsid w:val="00D33D2F"/>
    <w:rsid w:val="00D4016B"/>
    <w:rsid w:val="00D43C48"/>
    <w:rsid w:val="00D46C86"/>
    <w:rsid w:val="00D539C8"/>
    <w:rsid w:val="00D53C19"/>
    <w:rsid w:val="00D57E88"/>
    <w:rsid w:val="00D621F6"/>
    <w:rsid w:val="00D639A6"/>
    <w:rsid w:val="00D7112E"/>
    <w:rsid w:val="00D823F3"/>
    <w:rsid w:val="00D87148"/>
    <w:rsid w:val="00D924D9"/>
    <w:rsid w:val="00D96405"/>
    <w:rsid w:val="00D972CA"/>
    <w:rsid w:val="00D97D40"/>
    <w:rsid w:val="00DA2170"/>
    <w:rsid w:val="00DA4A67"/>
    <w:rsid w:val="00DA7F10"/>
    <w:rsid w:val="00DB36AF"/>
    <w:rsid w:val="00DB46AC"/>
    <w:rsid w:val="00DB4BB4"/>
    <w:rsid w:val="00DC069C"/>
    <w:rsid w:val="00DC3F1E"/>
    <w:rsid w:val="00DC4215"/>
    <w:rsid w:val="00DD58A5"/>
    <w:rsid w:val="00DD726E"/>
    <w:rsid w:val="00DE054E"/>
    <w:rsid w:val="00DE17ED"/>
    <w:rsid w:val="00DE297E"/>
    <w:rsid w:val="00DE4AE4"/>
    <w:rsid w:val="00DE727A"/>
    <w:rsid w:val="00DF1F64"/>
    <w:rsid w:val="00DF2CFB"/>
    <w:rsid w:val="00DF418E"/>
    <w:rsid w:val="00E031F1"/>
    <w:rsid w:val="00E03E53"/>
    <w:rsid w:val="00E05FE7"/>
    <w:rsid w:val="00E15699"/>
    <w:rsid w:val="00E219ED"/>
    <w:rsid w:val="00E2276C"/>
    <w:rsid w:val="00E23CB4"/>
    <w:rsid w:val="00E23F32"/>
    <w:rsid w:val="00E31412"/>
    <w:rsid w:val="00E359E0"/>
    <w:rsid w:val="00E45BCF"/>
    <w:rsid w:val="00E47BE7"/>
    <w:rsid w:val="00E51C70"/>
    <w:rsid w:val="00E52932"/>
    <w:rsid w:val="00E53599"/>
    <w:rsid w:val="00E541EC"/>
    <w:rsid w:val="00E54B84"/>
    <w:rsid w:val="00E571CB"/>
    <w:rsid w:val="00E6035D"/>
    <w:rsid w:val="00E60ACF"/>
    <w:rsid w:val="00E74786"/>
    <w:rsid w:val="00E74DDE"/>
    <w:rsid w:val="00E7770F"/>
    <w:rsid w:val="00E80BB9"/>
    <w:rsid w:val="00E83377"/>
    <w:rsid w:val="00E841CC"/>
    <w:rsid w:val="00E86911"/>
    <w:rsid w:val="00E90C29"/>
    <w:rsid w:val="00EA11B3"/>
    <w:rsid w:val="00EB0653"/>
    <w:rsid w:val="00EB2652"/>
    <w:rsid w:val="00EB7A15"/>
    <w:rsid w:val="00EB7CFF"/>
    <w:rsid w:val="00EC2F23"/>
    <w:rsid w:val="00ED116B"/>
    <w:rsid w:val="00EE2490"/>
    <w:rsid w:val="00EE3883"/>
    <w:rsid w:val="00EE68A9"/>
    <w:rsid w:val="00EF1AA8"/>
    <w:rsid w:val="00EF2CA7"/>
    <w:rsid w:val="00EF6027"/>
    <w:rsid w:val="00F10347"/>
    <w:rsid w:val="00F1370D"/>
    <w:rsid w:val="00F156C8"/>
    <w:rsid w:val="00F22D05"/>
    <w:rsid w:val="00F24A4F"/>
    <w:rsid w:val="00F27107"/>
    <w:rsid w:val="00F310AE"/>
    <w:rsid w:val="00F31506"/>
    <w:rsid w:val="00F35268"/>
    <w:rsid w:val="00F354FC"/>
    <w:rsid w:val="00F36EDF"/>
    <w:rsid w:val="00F40E01"/>
    <w:rsid w:val="00F424BC"/>
    <w:rsid w:val="00F42956"/>
    <w:rsid w:val="00F45636"/>
    <w:rsid w:val="00F46F0B"/>
    <w:rsid w:val="00F47410"/>
    <w:rsid w:val="00F47E0A"/>
    <w:rsid w:val="00F54D26"/>
    <w:rsid w:val="00F600C2"/>
    <w:rsid w:val="00F65015"/>
    <w:rsid w:val="00F65D5B"/>
    <w:rsid w:val="00F77CC0"/>
    <w:rsid w:val="00F912D0"/>
    <w:rsid w:val="00F930F0"/>
    <w:rsid w:val="00FA2B67"/>
    <w:rsid w:val="00FA49F6"/>
    <w:rsid w:val="00FA68FE"/>
    <w:rsid w:val="00FA7283"/>
    <w:rsid w:val="00FA74C1"/>
    <w:rsid w:val="00FB0806"/>
    <w:rsid w:val="00FB4832"/>
    <w:rsid w:val="00FB4DA2"/>
    <w:rsid w:val="00FC55EA"/>
    <w:rsid w:val="00FD4F51"/>
    <w:rsid w:val="00FE51A0"/>
    <w:rsid w:val="00FE79DC"/>
    <w:rsid w:val="00FF223B"/>
    <w:rsid w:val="00FF7E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3E5563D"/>
  <w15:docId w15:val="{B6A7640C-EB25-4CB0-9657-816847081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6035D"/>
    <w:pPr>
      <w:suppressAutoHyphens/>
      <w:spacing w:line="100" w:lineRule="atLeast"/>
    </w:pPr>
    <w:rPr>
      <w:kern w:val="1"/>
      <w:sz w:val="24"/>
      <w:szCs w:val="24"/>
      <w:lang w:eastAsia="ar-SA"/>
    </w:rPr>
  </w:style>
  <w:style w:type="paragraph" w:styleId="Heading1">
    <w:name w:val="heading 1"/>
    <w:basedOn w:val="Normal"/>
    <w:next w:val="BodyText"/>
    <w:qFormat/>
    <w:rsid w:val="00E6035D"/>
    <w:pPr>
      <w:keepNext/>
      <w:jc w:val="center"/>
      <w:outlineLvl w:val="0"/>
    </w:pPr>
    <w:rPr>
      <w:sz w:val="28"/>
      <w:szCs w:val="20"/>
    </w:rPr>
  </w:style>
  <w:style w:type="paragraph" w:styleId="Heading2">
    <w:name w:val="heading 2"/>
    <w:basedOn w:val="Normal"/>
    <w:next w:val="BodyText"/>
    <w:qFormat/>
    <w:rsid w:val="00E6035D"/>
    <w:pPr>
      <w:keepNext/>
      <w:keepLines/>
      <w:tabs>
        <w:tab w:val="num" w:pos="0"/>
      </w:tabs>
      <w:spacing w:before="200"/>
      <w:ind w:left="576" w:hanging="576"/>
      <w:outlineLvl w:val="1"/>
    </w:pPr>
    <w:rPr>
      <w:rFonts w:ascii="Cambria" w:hAnsi="Cambria" w:cs="font290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E6035D"/>
    <w:rPr>
      <w:rFonts w:ascii="Symbol" w:hAnsi="Symbol" w:cs="Symbol"/>
    </w:rPr>
  </w:style>
  <w:style w:type="character" w:customStyle="1" w:styleId="WW8Num2z2">
    <w:name w:val="WW8Num2z2"/>
    <w:rsid w:val="00E6035D"/>
    <w:rPr>
      <w:rFonts w:ascii="Wingdings" w:hAnsi="Wingdings" w:cs="Wingdings"/>
    </w:rPr>
  </w:style>
  <w:style w:type="character" w:customStyle="1" w:styleId="WW8Num2z4">
    <w:name w:val="WW8Num2z4"/>
    <w:rsid w:val="00E6035D"/>
    <w:rPr>
      <w:rFonts w:ascii="Courier New" w:hAnsi="Courier New" w:cs="Courier New"/>
    </w:rPr>
  </w:style>
  <w:style w:type="character" w:customStyle="1" w:styleId="WW8Num3z0">
    <w:name w:val="WW8Num3z0"/>
    <w:rsid w:val="00E6035D"/>
    <w:rPr>
      <w:rFonts w:ascii="Symbol" w:hAnsi="Symbol" w:cs="Times New Roman"/>
    </w:rPr>
  </w:style>
  <w:style w:type="character" w:customStyle="1" w:styleId="WW8Num3z1">
    <w:name w:val="WW8Num3z1"/>
    <w:rsid w:val="00E6035D"/>
    <w:rPr>
      <w:rFonts w:ascii="Courier New" w:hAnsi="Courier New" w:cs="Courier New"/>
    </w:rPr>
  </w:style>
  <w:style w:type="character" w:customStyle="1" w:styleId="WW8Num3z2">
    <w:name w:val="WW8Num3z2"/>
    <w:rsid w:val="00E6035D"/>
    <w:rPr>
      <w:rFonts w:ascii="Wingdings" w:hAnsi="Wingdings" w:cs="Wingdings"/>
    </w:rPr>
  </w:style>
  <w:style w:type="character" w:customStyle="1" w:styleId="WW8Num3z3">
    <w:name w:val="WW8Num3z3"/>
    <w:rsid w:val="00E6035D"/>
    <w:rPr>
      <w:rFonts w:ascii="Symbol" w:hAnsi="Symbol" w:cs="Symbol"/>
    </w:rPr>
  </w:style>
  <w:style w:type="character" w:customStyle="1" w:styleId="WW8Num4z0">
    <w:name w:val="WW8Num4z0"/>
    <w:rsid w:val="00E6035D"/>
    <w:rPr>
      <w:rFonts w:ascii="Times New Roman" w:hAnsi="Times New Roman" w:cs="Calibri"/>
    </w:rPr>
  </w:style>
  <w:style w:type="character" w:customStyle="1" w:styleId="WW8Num4z1">
    <w:name w:val="WW8Num4z1"/>
    <w:rsid w:val="00E6035D"/>
    <w:rPr>
      <w:rFonts w:ascii="Courier New" w:hAnsi="Courier New" w:cs="Courier New"/>
    </w:rPr>
  </w:style>
  <w:style w:type="character" w:customStyle="1" w:styleId="WW8Num4z2">
    <w:name w:val="WW8Num4z2"/>
    <w:rsid w:val="00E6035D"/>
    <w:rPr>
      <w:rFonts w:ascii="Wingdings" w:hAnsi="Wingdings" w:cs="Wingdings"/>
    </w:rPr>
  </w:style>
  <w:style w:type="character" w:customStyle="1" w:styleId="WW8Num5z0">
    <w:name w:val="WW8Num5z0"/>
    <w:rsid w:val="00E6035D"/>
    <w:rPr>
      <w:rFonts w:ascii="Symbol" w:hAnsi="Symbol" w:cs="Symbol"/>
    </w:rPr>
  </w:style>
  <w:style w:type="character" w:customStyle="1" w:styleId="WW8Num5z1">
    <w:name w:val="WW8Num5z1"/>
    <w:rsid w:val="00E6035D"/>
    <w:rPr>
      <w:rFonts w:ascii="Courier New" w:hAnsi="Courier New" w:cs="Courier New"/>
    </w:rPr>
  </w:style>
  <w:style w:type="character" w:customStyle="1" w:styleId="WW8Num5z2">
    <w:name w:val="WW8Num5z2"/>
    <w:rsid w:val="00E6035D"/>
    <w:rPr>
      <w:rFonts w:ascii="Wingdings" w:hAnsi="Wingdings" w:cs="Wingdings"/>
    </w:rPr>
  </w:style>
  <w:style w:type="character" w:customStyle="1" w:styleId="WW8Num6z0">
    <w:name w:val="WW8Num6z0"/>
    <w:rsid w:val="00E6035D"/>
    <w:rPr>
      <w:rFonts w:ascii="Symbol" w:hAnsi="Symbol" w:cs="Symbol"/>
    </w:rPr>
  </w:style>
  <w:style w:type="character" w:customStyle="1" w:styleId="WW8Num6z1">
    <w:name w:val="WW8Num6z1"/>
    <w:rsid w:val="00E6035D"/>
    <w:rPr>
      <w:rFonts w:ascii="Courier New" w:hAnsi="Courier New" w:cs="Courier New"/>
    </w:rPr>
  </w:style>
  <w:style w:type="character" w:customStyle="1" w:styleId="WW8Num6z2">
    <w:name w:val="WW8Num6z2"/>
    <w:rsid w:val="00E6035D"/>
    <w:rPr>
      <w:rFonts w:ascii="Wingdings" w:hAnsi="Wingdings" w:cs="Wingdings"/>
    </w:rPr>
  </w:style>
  <w:style w:type="character" w:customStyle="1" w:styleId="WW8Num7z0">
    <w:name w:val="WW8Num7z0"/>
    <w:rsid w:val="00E6035D"/>
    <w:rPr>
      <w:rFonts w:ascii="Symbol" w:hAnsi="Symbol" w:cs="Symbol"/>
    </w:rPr>
  </w:style>
  <w:style w:type="character" w:customStyle="1" w:styleId="WW8Num7z1">
    <w:name w:val="WW8Num7z1"/>
    <w:rsid w:val="00E6035D"/>
    <w:rPr>
      <w:rFonts w:ascii="Courier New" w:hAnsi="Courier New" w:cs="Courier New"/>
    </w:rPr>
  </w:style>
  <w:style w:type="character" w:customStyle="1" w:styleId="WW8Num7z2">
    <w:name w:val="WW8Num7z2"/>
    <w:rsid w:val="00E6035D"/>
    <w:rPr>
      <w:rFonts w:ascii="Wingdings" w:hAnsi="Wingdings" w:cs="Wingdings"/>
    </w:rPr>
  </w:style>
  <w:style w:type="character" w:customStyle="1" w:styleId="WW8Num7z3">
    <w:name w:val="WW8Num7z3"/>
    <w:rsid w:val="00E6035D"/>
    <w:rPr>
      <w:rFonts w:ascii="Symbol" w:hAnsi="Symbol" w:cs="Symbol"/>
    </w:rPr>
  </w:style>
  <w:style w:type="character" w:customStyle="1" w:styleId="WW8Num8z0">
    <w:name w:val="WW8Num8z0"/>
    <w:rsid w:val="00E6035D"/>
    <w:rPr>
      <w:rFonts w:ascii="Times New Roman" w:hAnsi="Times New Roman" w:cs="Times New Roman"/>
    </w:rPr>
  </w:style>
  <w:style w:type="character" w:customStyle="1" w:styleId="WW8Num4z3">
    <w:name w:val="WW8Num4z3"/>
    <w:rsid w:val="00E6035D"/>
    <w:rPr>
      <w:rFonts w:ascii="Symbol" w:hAnsi="Symbol" w:cs="Symbol"/>
    </w:rPr>
  </w:style>
  <w:style w:type="character" w:customStyle="1" w:styleId="WW8Num8z1">
    <w:name w:val="WW8Num8z1"/>
    <w:rsid w:val="00E6035D"/>
    <w:rPr>
      <w:rFonts w:ascii="Courier New" w:hAnsi="Courier New" w:cs="Courier New"/>
    </w:rPr>
  </w:style>
  <w:style w:type="character" w:customStyle="1" w:styleId="WW8Num8z2">
    <w:name w:val="WW8Num8z2"/>
    <w:rsid w:val="00E6035D"/>
    <w:rPr>
      <w:rFonts w:ascii="Wingdings" w:hAnsi="Wingdings" w:cs="Wingdings"/>
    </w:rPr>
  </w:style>
  <w:style w:type="character" w:customStyle="1" w:styleId="WW8Num8z3">
    <w:name w:val="WW8Num8z3"/>
    <w:rsid w:val="00E6035D"/>
    <w:rPr>
      <w:rFonts w:ascii="Symbol" w:hAnsi="Symbol" w:cs="Symbol"/>
    </w:rPr>
  </w:style>
  <w:style w:type="character" w:customStyle="1" w:styleId="Heading1Char">
    <w:name w:val="Heading 1 Char"/>
    <w:rsid w:val="00E6035D"/>
    <w:rPr>
      <w:rFonts w:ascii="Times New Roman" w:eastAsia="Times New Roman" w:hAnsi="Times New Roman" w:cs="Times New Roman"/>
      <w:sz w:val="28"/>
      <w:szCs w:val="20"/>
    </w:rPr>
  </w:style>
  <w:style w:type="character" w:customStyle="1" w:styleId="BodyTextChar">
    <w:name w:val="Body Text Char"/>
    <w:rsid w:val="00E6035D"/>
    <w:rPr>
      <w:rFonts w:ascii="Times New Roman" w:eastAsia="Times New Roman" w:hAnsi="Times New Roman" w:cs="Times New Roman"/>
      <w:sz w:val="24"/>
      <w:szCs w:val="20"/>
    </w:rPr>
  </w:style>
  <w:style w:type="character" w:customStyle="1" w:styleId="BalloonTextChar">
    <w:name w:val="Balloon Text Char"/>
    <w:rsid w:val="00E6035D"/>
    <w:rPr>
      <w:rFonts w:ascii="Tahoma" w:eastAsia="Times New Roman" w:hAnsi="Tahoma" w:cs="Tahoma"/>
      <w:sz w:val="16"/>
      <w:szCs w:val="16"/>
    </w:rPr>
  </w:style>
  <w:style w:type="character" w:customStyle="1" w:styleId="BodyTextIndentChar">
    <w:name w:val="Body Text Indent Char"/>
    <w:rsid w:val="00E6035D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2Char">
    <w:name w:val="Body Text Indent 2 Char"/>
    <w:rsid w:val="00E6035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rsid w:val="00E6035D"/>
    <w:rPr>
      <w:rFonts w:ascii="Cambria" w:hAnsi="Cambria" w:cs="font290"/>
      <w:b/>
      <w:bCs/>
      <w:color w:val="4F81BD"/>
      <w:sz w:val="26"/>
      <w:szCs w:val="26"/>
    </w:rPr>
  </w:style>
  <w:style w:type="character" w:customStyle="1" w:styleId="yshortcuts">
    <w:name w:val="yshortcuts"/>
    <w:basedOn w:val="DefaultParagraphFont"/>
    <w:rsid w:val="00E6035D"/>
  </w:style>
  <w:style w:type="character" w:styleId="Emphasis">
    <w:name w:val="Emphasis"/>
    <w:qFormat/>
    <w:rsid w:val="00E6035D"/>
    <w:rPr>
      <w:i/>
      <w:iCs/>
    </w:rPr>
  </w:style>
  <w:style w:type="character" w:customStyle="1" w:styleId="ListLabel1">
    <w:name w:val="ListLabel 1"/>
    <w:rsid w:val="00E6035D"/>
    <w:rPr>
      <w:color w:val="00000A"/>
    </w:rPr>
  </w:style>
  <w:style w:type="character" w:customStyle="1" w:styleId="ListLabel2">
    <w:name w:val="ListLabel 2"/>
    <w:rsid w:val="00E6035D"/>
    <w:rPr>
      <w:rFonts w:cs="Courier New"/>
    </w:rPr>
  </w:style>
  <w:style w:type="character" w:customStyle="1" w:styleId="ListLabel3">
    <w:name w:val="ListLabel 3"/>
    <w:rsid w:val="00E6035D"/>
    <w:rPr>
      <w:rFonts w:eastAsia="Times New Roman" w:cs="Arial"/>
      <w:color w:val="00000A"/>
    </w:rPr>
  </w:style>
  <w:style w:type="character" w:customStyle="1" w:styleId="ListLabel4">
    <w:name w:val="ListLabel 4"/>
    <w:rsid w:val="00E6035D"/>
    <w:rPr>
      <w:rFonts w:eastAsia="Times New Roman" w:cs="Times New Roman"/>
    </w:rPr>
  </w:style>
  <w:style w:type="character" w:customStyle="1" w:styleId="ListLabel5">
    <w:name w:val="ListLabel 5"/>
    <w:rsid w:val="00E6035D"/>
    <w:rPr>
      <w:rFonts w:cs="Calibri"/>
    </w:rPr>
  </w:style>
  <w:style w:type="character" w:customStyle="1" w:styleId="NumberingSymbols">
    <w:name w:val="Numbering Symbols"/>
    <w:rsid w:val="00E6035D"/>
  </w:style>
  <w:style w:type="character" w:styleId="Hyperlink">
    <w:name w:val="Hyperlink"/>
    <w:rsid w:val="00E6035D"/>
    <w:rPr>
      <w:color w:val="000080"/>
      <w:u w:val="single"/>
    </w:rPr>
  </w:style>
  <w:style w:type="character" w:customStyle="1" w:styleId="Bullets">
    <w:name w:val="Bullets"/>
    <w:rsid w:val="00E6035D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E6035D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rsid w:val="00E6035D"/>
    <w:pPr>
      <w:jc w:val="both"/>
    </w:pPr>
    <w:rPr>
      <w:szCs w:val="20"/>
    </w:rPr>
  </w:style>
  <w:style w:type="paragraph" w:styleId="List">
    <w:name w:val="List"/>
    <w:basedOn w:val="BodyText"/>
    <w:rsid w:val="00E6035D"/>
    <w:rPr>
      <w:rFonts w:cs="Mangal"/>
    </w:rPr>
  </w:style>
  <w:style w:type="paragraph" w:styleId="Caption">
    <w:name w:val="caption"/>
    <w:basedOn w:val="Normal"/>
    <w:qFormat/>
    <w:rsid w:val="00E6035D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rsid w:val="00E6035D"/>
    <w:pPr>
      <w:suppressLineNumbers/>
    </w:pPr>
    <w:rPr>
      <w:rFonts w:cs="Mangal"/>
    </w:rPr>
  </w:style>
  <w:style w:type="paragraph" w:styleId="BalloonText">
    <w:name w:val="Balloon Text"/>
    <w:basedOn w:val="Normal"/>
    <w:rsid w:val="00E6035D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rsid w:val="00E6035D"/>
    <w:pPr>
      <w:spacing w:after="120"/>
      <w:ind w:left="360"/>
    </w:pPr>
  </w:style>
  <w:style w:type="paragraph" w:styleId="BodyTextIndent2">
    <w:name w:val="Body Text Indent 2"/>
    <w:basedOn w:val="Normal"/>
    <w:rsid w:val="00E6035D"/>
    <w:pPr>
      <w:spacing w:after="120" w:line="480" w:lineRule="auto"/>
      <w:ind w:left="360"/>
    </w:pPr>
  </w:style>
  <w:style w:type="paragraph" w:styleId="ListParagraph">
    <w:name w:val="List Paragraph"/>
    <w:basedOn w:val="Normal"/>
    <w:qFormat/>
    <w:rsid w:val="00E6035D"/>
    <w:pPr>
      <w:ind w:left="720"/>
    </w:pPr>
  </w:style>
  <w:style w:type="paragraph" w:styleId="NoSpacing">
    <w:name w:val="No Spacing"/>
    <w:qFormat/>
    <w:rsid w:val="00E6035D"/>
    <w:pPr>
      <w:suppressAutoHyphens/>
      <w:spacing w:line="100" w:lineRule="atLeast"/>
    </w:pPr>
    <w:rPr>
      <w:rFonts w:ascii="Calibri" w:eastAsia="SimSun" w:hAnsi="Calibri" w:cs="Calibri"/>
      <w:kern w:val="1"/>
      <w:sz w:val="22"/>
      <w:szCs w:val="22"/>
      <w:lang w:eastAsia="ar-SA"/>
    </w:rPr>
  </w:style>
  <w:style w:type="paragraph" w:customStyle="1" w:styleId="DefaultText">
    <w:name w:val="Default Text"/>
    <w:rsid w:val="00E6035D"/>
    <w:pPr>
      <w:widowControl w:val="0"/>
      <w:suppressAutoHyphens/>
    </w:pPr>
    <w:rPr>
      <w:rFonts w:ascii="Arial" w:eastAsia="Lucida Sans Unicode" w:hAnsi="Arial"/>
      <w:kern w:val="1"/>
      <w:sz w:val="24"/>
      <w:szCs w:val="24"/>
    </w:rPr>
  </w:style>
  <w:style w:type="paragraph" w:customStyle="1" w:styleId="TextBodySingle">
    <w:name w:val="Text Body Single"/>
    <w:basedOn w:val="DefaultText"/>
    <w:rsid w:val="00E6035D"/>
    <w:pPr>
      <w:spacing w:after="120"/>
    </w:pPr>
  </w:style>
  <w:style w:type="paragraph" w:styleId="Header">
    <w:name w:val="header"/>
    <w:basedOn w:val="Normal"/>
    <w:link w:val="HeaderChar"/>
    <w:uiPriority w:val="99"/>
    <w:unhideWhenUsed/>
    <w:rsid w:val="00D8714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148"/>
    <w:rPr>
      <w:kern w:val="1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D8714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148"/>
    <w:rPr>
      <w:kern w:val="1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4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omas.alfiandes@gmail.com" TargetMode="External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1837</Words>
  <Characters>10477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12290</CharactersWithSpaces>
  <SharedDoc>false</SharedDoc>
  <HLinks>
    <vt:vector size="6" baseType="variant">
      <vt:variant>
        <vt:i4>3735585</vt:i4>
      </vt:variant>
      <vt:variant>
        <vt:i4>0</vt:i4>
      </vt:variant>
      <vt:variant>
        <vt:i4>0</vt:i4>
      </vt:variant>
      <vt:variant>
        <vt:i4>5</vt:i4>
      </vt:variant>
      <vt:variant>
        <vt:lpwstr>http://www.linkedin.com/companies/23702?trk=job_view_topcard_company_name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Alfiandes</dc:creator>
  <cp:lastModifiedBy>Kelvin Adhipratama</cp:lastModifiedBy>
  <cp:revision>5</cp:revision>
  <cp:lastPrinted>2014-07-25T14:47:00Z</cp:lastPrinted>
  <dcterms:created xsi:type="dcterms:W3CDTF">2016-08-23T10:19:00Z</dcterms:created>
  <dcterms:modified xsi:type="dcterms:W3CDTF">2016-08-23T10:21:00Z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